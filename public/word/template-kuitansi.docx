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8E7009" w14:textId="1F8285AA" w:rsidR="00594B52" w:rsidRDefault="00EE6612">
      <w:pPr>
        <w:tabs>
          <w:tab w:val="left" w:pos="709"/>
        </w:tabs>
        <w:rPr>
          <w:lang w:val="id-ID" w:eastAsia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0" allowOverlap="1" wp14:anchorId="5DD34946" wp14:editId="27DEE3B1">
                <wp:simplePos x="0" y="0"/>
                <wp:positionH relativeFrom="column">
                  <wp:posOffset>5554980</wp:posOffset>
                </wp:positionH>
                <wp:positionV relativeFrom="paragraph">
                  <wp:posOffset>-15240</wp:posOffset>
                </wp:positionV>
                <wp:extent cx="5617845" cy="1417955"/>
                <wp:effectExtent l="0" t="0" r="0" b="0"/>
                <wp:wrapNone/>
                <wp:docPr id="61782275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7845" cy="1417955"/>
                          <a:chOff x="8743" y="-23"/>
                          <a:chExt cx="8847" cy="2233"/>
                        </a:xfrm>
                      </wpg:grpSpPr>
                      <wps:wsp>
                        <wps:cNvPr id="102904894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4227" y="-23"/>
                            <a:ext cx="3363" cy="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58CB5F" w14:textId="77777777" w:rsidR="00594B52" w:rsidRDefault="00000000">
                              <w:pPr>
                                <w:tabs>
                                  <w:tab w:val="left" w:pos="252"/>
                                </w:tabs>
                                <w:overflowPunct w:val="0"/>
                                <w:spacing w:before="60" w:after="60"/>
                                <w:jc w:val="center"/>
                                <w:rPr>
                                  <w:rFonts w:ascii="Arial Narrow" w:hAnsi="Arial Narrow" w:cs="Arial Narrow"/>
                                  <w:kern w:val="2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 w:cs="Arial Narrow"/>
                                  <w:kern w:val="2"/>
                                </w:rPr>
                                <w:t>NOMOR PENDAFTARANKONSENTRASI KEAHLIAN</w:t>
                              </w:r>
                            </w:p>
                            <w:p w14:paraId="637EDAAB" w14:textId="5765D14E" w:rsidR="00594B52" w:rsidRDefault="00B84677">
                              <w:pPr>
                                <w:tabs>
                                  <w:tab w:val="left" w:pos="252"/>
                                </w:tabs>
                                <w:overflowPunct w:val="0"/>
                                <w:spacing w:before="60" w:after="60"/>
                                <w:rPr>
                                  <w:rFonts w:ascii="Arial Narrow" w:hAnsi="Arial Narrow" w:cs="Arial Narrow"/>
                                  <w:kern w:val="2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 w:cs="Arial Narrow"/>
                                  <w:kern w:val="2"/>
                                  <w:lang w:val="id-ID"/>
                                </w:rPr>
                                <w:t>${jurusan_1}</w:t>
                              </w:r>
                            </w:p>
                            <w:p w14:paraId="50840D59" w14:textId="09682FF6" w:rsidR="00B84677" w:rsidRDefault="00B84677" w:rsidP="00B84677">
                              <w:pPr>
                                <w:tabs>
                                  <w:tab w:val="left" w:pos="252"/>
                                </w:tabs>
                                <w:overflowPunct w:val="0"/>
                                <w:spacing w:before="60" w:after="60"/>
                                <w:rPr>
                                  <w:rFonts w:ascii="Arial Narrow" w:hAnsi="Arial Narrow" w:cs="Arial Narrow"/>
                                  <w:kern w:val="2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 w:cs="Arial Narrow"/>
                                  <w:kern w:val="2"/>
                                  <w:lang w:val="id-ID"/>
                                </w:rPr>
                                <w:t>${jurusan_2}</w:t>
                              </w:r>
                            </w:p>
                            <w:p w14:paraId="426D6DEC" w14:textId="383EEDEC" w:rsidR="00B84677" w:rsidRDefault="00B84677" w:rsidP="00B84677">
                              <w:pPr>
                                <w:tabs>
                                  <w:tab w:val="left" w:pos="252"/>
                                </w:tabs>
                                <w:overflowPunct w:val="0"/>
                                <w:spacing w:before="60" w:after="60"/>
                                <w:rPr>
                                  <w:rFonts w:ascii="Arial Narrow" w:hAnsi="Arial Narrow" w:cs="Arial Narrow"/>
                                  <w:kern w:val="2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 w:cs="Arial Narrow"/>
                                  <w:kern w:val="2"/>
                                  <w:lang w:val="id-ID"/>
                                </w:rPr>
                                <w:t>${jurusan_3}</w:t>
                              </w:r>
                            </w:p>
                            <w:p w14:paraId="1D9AE0C7" w14:textId="26706F60" w:rsidR="00594B52" w:rsidRDefault="00594B52" w:rsidP="00B84677">
                              <w:pPr>
                                <w:tabs>
                                  <w:tab w:val="left" w:pos="252"/>
                                </w:tabs>
                                <w:overflowPunct w:val="0"/>
                                <w:spacing w:after="60"/>
                                <w:rPr>
                                  <w:kern w:val="2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108602485" name="Group 7"/>
                        <wpg:cNvGrpSpPr>
                          <a:grpSpLocks/>
                        </wpg:cNvGrpSpPr>
                        <wpg:grpSpPr bwMode="auto">
                          <a:xfrm>
                            <a:off x="8743" y="81"/>
                            <a:ext cx="5198" cy="1852"/>
                            <a:chOff x="8743" y="81"/>
                            <a:chExt cx="5198" cy="1852"/>
                          </a:xfrm>
                        </wpg:grpSpPr>
                        <wps:wsp>
                          <wps:cNvPr id="85663062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43" y="81"/>
                              <a:ext cx="5198" cy="18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4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1936E61" w14:textId="77777777" w:rsidR="00594B52" w:rsidRDefault="00594B52">
                                <w:pPr>
                                  <w:overflowPunct w:val="0"/>
                                  <w:jc w:val="center"/>
                                  <w:rPr>
                                    <w:rFonts w:ascii="Liberation Serif" w:eastAsia="Songti SC" w:hAnsi="Liberation Serif" w:cs="Arial Unicode MS"/>
                                    <w:kern w:val="2"/>
                                    <w:lang w:val="en-ID" w:bidi="hi-IN"/>
                                  </w:rPr>
                                </w:pPr>
                              </w:p>
                              <w:p w14:paraId="0FFE1FAF" w14:textId="77777777" w:rsidR="00594B52" w:rsidRDefault="00000000">
                                <w:pPr>
                                  <w:overflowPunct w:val="0"/>
                                  <w:jc w:val="center"/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  <w:t>PANITIA PENERIMAAN</w:t>
                                </w:r>
                              </w:p>
                              <w:p w14:paraId="23124901" w14:textId="77777777" w:rsidR="00594B52" w:rsidRDefault="00000000">
                                <w:pPr>
                                  <w:overflowPunct w:val="0"/>
                                  <w:jc w:val="center"/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  <w:t>PESERTA DIDIK BARU</w:t>
                                </w:r>
                              </w:p>
                              <w:p w14:paraId="0F8774D5" w14:textId="77777777" w:rsidR="00594B52" w:rsidRDefault="00000000">
                                <w:pPr>
                                  <w:overflowPunct w:val="0"/>
                                  <w:jc w:val="center"/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  <w:t>SMK YPM 2 TAMAN</w:t>
                                </w:r>
                              </w:p>
                              <w:p w14:paraId="5A99D9D2" w14:textId="77777777" w:rsidR="00594B52" w:rsidRDefault="00000000">
                                <w:pPr>
                                  <w:overflowPunct w:val="0"/>
                                  <w:jc w:val="center"/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Arial Narrow" w:hAnsi="Arial Narrow" w:cs="Arial Narrow"/>
                                    <w:b/>
                                    <w:kern w:val="2"/>
                                    <w:lang w:val="id-ID"/>
                                  </w:rPr>
                                  <w:t>TAHUN PELAJARAN 2025 / 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24871499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827" y="417"/>
                              <a:ext cx="911" cy="1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blipFill dpi="0" rotWithShape="0">
                                    <a:blip/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465A4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D34946" id="Group 5" o:spid="_x0000_s1026" style="position:absolute;margin-left:437.4pt;margin-top:-1.2pt;width:442.35pt;height:111.65pt;z-index:251656192;mso-wrap-distance-left:0;mso-wrap-distance-right:0" coordorigin="8743,-23" coordsize="8847,223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14227;top:-23;width:3363;height:2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" filled="f" stroked="f" strokecolor="#3465a4">
                  <v:stroke joinstyle="round"/>
                  <v:textbox>
                    <w:txbxContent>
                      <w:p w14:paraId="4258CB5F" w14:textId="77777777" w:rsidR="00594B52" w:rsidRDefault="00000000">
                        <w:pPr>
                          <w:tabs>
                            <w:tab w:val="left" w:pos="252"/>
                          </w:tabs>
                          <w:overflowPunct w:val="0"/>
                          <w:spacing w:before="60" w:after="60"/>
                          <w:jc w:val="center"/>
                          <w:rPr>
                            <w:rFonts w:ascii="Arial Narrow" w:hAnsi="Arial Narrow" w:cs="Arial Narrow"/>
                            <w:kern w:val="2"/>
                            <w:sz w:val="20"/>
                          </w:rPr>
                        </w:pPr>
                        <w:r>
                          <w:rPr>
                            <w:rFonts w:ascii="Arial Narrow" w:hAnsi="Arial Narrow" w:cs="Arial Narrow"/>
                            <w:kern w:val="2"/>
                          </w:rPr>
                          <w:t>NOMOR PENDAFTARANKONSENTRASI KEAHLIAN</w:t>
                        </w:r>
                      </w:p>
                      <w:p w14:paraId="637EDAAB" w14:textId="5765D14E" w:rsidR="00594B52" w:rsidRDefault="00B84677">
                        <w:pPr>
                          <w:tabs>
                            <w:tab w:val="left" w:pos="252"/>
                          </w:tabs>
                          <w:overflowPunct w:val="0"/>
                          <w:spacing w:before="60" w:after="60"/>
                          <w:rPr>
                            <w:rFonts w:ascii="Arial Narrow" w:hAnsi="Arial Narrow" w:cs="Arial Narrow"/>
                            <w:kern w:val="2"/>
                            <w:lang w:val="id-ID"/>
                          </w:rPr>
                        </w:pPr>
                        <w:r>
                          <w:rPr>
                            <w:rFonts w:ascii="Arial Narrow" w:hAnsi="Arial Narrow" w:cs="Arial Narrow"/>
                            <w:kern w:val="2"/>
                            <w:lang w:val="id-ID"/>
                          </w:rPr>
                          <w:t>${jurusan_1}</w:t>
                        </w:r>
                      </w:p>
                      <w:p w14:paraId="50840D59" w14:textId="09682FF6" w:rsidR="00B84677" w:rsidRDefault="00B84677" w:rsidP="00B84677">
                        <w:pPr>
                          <w:tabs>
                            <w:tab w:val="left" w:pos="252"/>
                          </w:tabs>
                          <w:overflowPunct w:val="0"/>
                          <w:spacing w:before="60" w:after="60"/>
                          <w:rPr>
                            <w:rFonts w:ascii="Arial Narrow" w:hAnsi="Arial Narrow" w:cs="Arial Narrow"/>
                            <w:kern w:val="2"/>
                            <w:lang w:val="id-ID"/>
                          </w:rPr>
                        </w:pPr>
                        <w:r>
                          <w:rPr>
                            <w:rFonts w:ascii="Arial Narrow" w:hAnsi="Arial Narrow" w:cs="Arial Narrow"/>
                            <w:kern w:val="2"/>
                            <w:lang w:val="id-ID"/>
                          </w:rPr>
                          <w:t>${jurusan_2}</w:t>
                        </w:r>
                      </w:p>
                      <w:p w14:paraId="426D6DEC" w14:textId="383EEDEC" w:rsidR="00B84677" w:rsidRDefault="00B84677" w:rsidP="00B84677">
                        <w:pPr>
                          <w:tabs>
                            <w:tab w:val="left" w:pos="252"/>
                          </w:tabs>
                          <w:overflowPunct w:val="0"/>
                          <w:spacing w:before="60" w:after="60"/>
                          <w:rPr>
                            <w:rFonts w:ascii="Arial Narrow" w:hAnsi="Arial Narrow" w:cs="Arial Narrow"/>
                            <w:kern w:val="2"/>
                            <w:lang w:val="id-ID"/>
                          </w:rPr>
                        </w:pPr>
                        <w:r>
                          <w:rPr>
                            <w:rFonts w:ascii="Arial Narrow" w:hAnsi="Arial Narrow" w:cs="Arial Narrow"/>
                            <w:kern w:val="2"/>
                            <w:lang w:val="id-ID"/>
                          </w:rPr>
                          <w:t>${jurusan_3}</w:t>
                        </w:r>
                      </w:p>
                      <w:p w14:paraId="1D9AE0C7" w14:textId="26706F60" w:rsidR="00594B52" w:rsidRDefault="00594B52" w:rsidP="00B84677">
                        <w:pPr>
                          <w:tabs>
                            <w:tab w:val="left" w:pos="252"/>
                          </w:tabs>
                          <w:overflowPunct w:val="0"/>
                          <w:spacing w:after="60"/>
                          <w:rPr>
                            <w:kern w:val="2"/>
                            <w:sz w:val="22"/>
                          </w:rPr>
                        </w:pPr>
                      </w:p>
                    </w:txbxContent>
                  </v:textbox>
                </v:shape>
                <v:group id="Group 7" o:spid="_x0000_s1028" style="position:absolute;left:8743;top:81;width:5198;height:1852" coordorigin="8743,81" coordsize="5198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">
                  <v:shape id="Text Box 8" o:spid="_x0000_s1029" type="#_x0000_t202" style="position:absolute;left:8743;top:81;width:519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" strokeweight=".79mm">
                    <v:textbox>
                      <w:txbxContent>
                        <w:p w14:paraId="01936E61" w14:textId="77777777" w:rsidR="00594B52" w:rsidRDefault="00594B52">
                          <w:pPr>
                            <w:overflowPunct w:val="0"/>
                            <w:jc w:val="center"/>
                            <w:rPr>
                              <w:rFonts w:ascii="Liberation Serif" w:eastAsia="Songti SC" w:hAnsi="Liberation Serif" w:cs="Arial Unicode MS"/>
                              <w:kern w:val="2"/>
                              <w:lang w:val="en-ID" w:bidi="hi-IN"/>
                            </w:rPr>
                          </w:pPr>
                        </w:p>
                        <w:p w14:paraId="0FFE1FAF" w14:textId="77777777" w:rsidR="00594B52" w:rsidRDefault="00000000">
                          <w:pPr>
                            <w:overflowPunct w:val="0"/>
                            <w:jc w:val="center"/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</w:pPr>
                          <w:r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  <w:t>PANITIA PENERIMAAN</w:t>
                          </w:r>
                        </w:p>
                        <w:p w14:paraId="23124901" w14:textId="77777777" w:rsidR="00594B52" w:rsidRDefault="00000000">
                          <w:pPr>
                            <w:overflowPunct w:val="0"/>
                            <w:jc w:val="center"/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</w:pPr>
                          <w:r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  <w:t>PESERTA DIDIK BARU</w:t>
                          </w:r>
                        </w:p>
                        <w:p w14:paraId="0F8774D5" w14:textId="77777777" w:rsidR="00594B52" w:rsidRDefault="00000000">
                          <w:pPr>
                            <w:overflowPunct w:val="0"/>
                            <w:jc w:val="center"/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</w:pPr>
                          <w:r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  <w:t>SMK YPM 2 TAMAN</w:t>
                          </w:r>
                        </w:p>
                        <w:p w14:paraId="5A99D9D2" w14:textId="77777777" w:rsidR="00594B52" w:rsidRDefault="00000000">
                          <w:pPr>
                            <w:overflowPunct w:val="0"/>
                            <w:jc w:val="center"/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</w:pPr>
                          <w:r>
                            <w:rPr>
                              <w:rFonts w:ascii="Arial Narrow" w:hAnsi="Arial Narrow" w:cs="Arial Narrow"/>
                              <w:b/>
                              <w:kern w:val="2"/>
                              <w:lang w:val="id-ID"/>
                            </w:rPr>
                            <w:t>TAHUN PELAJARAN 2025 / 2026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30" type="#_x0000_t75" style="position:absolute;left:8827;top:417;width:911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" strokecolor="#3465a4">
                    <v:fill recolor="t" type="frame"/>
                    <v:stroke joinstyle="round"/>
                    <v:imagedata r:id="rId6" o:title=""/>
                  </v:shape>
                </v:group>
              </v:group>
            </w:pict>
          </mc:Fallback>
        </mc:AlternateContent>
      </w:r>
      <w:r w:rsidR="00FD0F5E">
        <w:rPr>
          <w:noProof/>
        </w:rPr>
        <mc:AlternateContent>
          <mc:Choice Requires="wps">
            <w:drawing>
              <wp:anchor distT="0" distB="0" distL="114935" distR="114935" simplePos="0" relativeHeight="251654144" behindDoc="1" locked="0" layoutInCell="0" allowOverlap="1" wp14:anchorId="6999F8F0" wp14:editId="481FCFF7">
                <wp:simplePos x="0" y="0"/>
                <wp:positionH relativeFrom="column">
                  <wp:posOffset>1970404</wp:posOffset>
                </wp:positionH>
                <wp:positionV relativeFrom="paragraph">
                  <wp:posOffset>-15240</wp:posOffset>
                </wp:positionV>
                <wp:extent cx="3211195" cy="1417955"/>
                <wp:effectExtent l="0" t="0" r="0" b="0"/>
                <wp:wrapNone/>
                <wp:docPr id="109152618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1195" cy="14179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681"/>
                              <w:gridCol w:w="2572"/>
                            </w:tblGrid>
                            <w:tr w:rsidR="00594B52" w14:paraId="42834726" w14:textId="77777777">
                              <w:tc>
                                <w:tcPr>
                                  <w:tcW w:w="1681" w:type="dxa"/>
                                  <w:tcBorders>
                                    <w:top w:val="thickThinSmallGap" w:sz="24" w:space="0" w:color="000000"/>
                                    <w:left w:val="thickThinSmallGap" w:sz="24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3F4677" w14:textId="77777777" w:rsidR="00594B52" w:rsidRDefault="00000000">
                                  <w:pPr>
                                    <w:spacing w:before="60" w:after="60"/>
                                    <w:jc w:val="center"/>
                                  </w:pPr>
                                  <w:r>
                                    <w:rPr>
                                      <w:rFonts w:ascii="Arial Narrow" w:hAnsi="Arial Narrow" w:cs="Arial Narrow"/>
                                    </w:rPr>
                                    <w:t>NOMOR PENDAFTARAN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  <w:tcBorders>
                                    <w:top w:val="thickThinSmallGap" w:sz="24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thinThickSmallGap" w:sz="2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7EFB81" w14:textId="77777777" w:rsidR="00594B52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 Narrow" w:hAnsi="Arial Narrow" w:cs="Arial Narrow"/>
                                    </w:rPr>
                                    <w:t>KONSENTRASI KEAHLIAN</w:t>
                                  </w:r>
                                </w:p>
                              </w:tc>
                            </w:tr>
                            <w:tr w:rsidR="00594B52" w14:paraId="2DE539CF" w14:textId="77777777">
                              <w:trPr>
                                <w:trHeight w:val="1065"/>
                              </w:trPr>
                              <w:tc>
                                <w:tcPr>
                                  <w:tcW w:w="1681" w:type="dxa"/>
                                  <w:tcBorders>
                                    <w:top w:val="single" w:sz="6" w:space="0" w:color="000000"/>
                                    <w:left w:val="thickThinSmallGap" w:sz="24" w:space="0" w:color="000000"/>
                                    <w:bottom w:val="thinThickSmallGap" w:sz="24" w:space="0" w:color="000000"/>
                                    <w:right w:val="single" w:sz="6" w:space="0" w:color="000000"/>
                                  </w:tcBorders>
                                  <w:shd w:val="clear" w:color="auto" w:fill="auto"/>
                                </w:tcPr>
                                <w:p w14:paraId="414D5AFD" w14:textId="77777777" w:rsidR="00594B52" w:rsidRDefault="00594B52">
                                  <w:pPr>
                                    <w:snapToGrid w:val="0"/>
                                    <w:rPr>
                                      <w:rFonts w:ascii="Arial Narrow" w:hAnsi="Arial Narrow" w:cs="Arial Narrow"/>
                                      <w:sz w:val="2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thinThickSmallGap" w:sz="24" w:space="0" w:color="000000"/>
                                    <w:right w:val="thinThickSmallGap" w:sz="2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FA8821D" w14:textId="1FC6CBEB" w:rsidR="00594B52" w:rsidRDefault="00B84677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338"/>
                                    </w:tabs>
                                    <w:ind w:left="338" w:hanging="338"/>
                                    <w:rPr>
                                      <w:rFonts w:ascii="Arial Narrow" w:hAnsi="Arial Narrow" w:cs="Arial Narrow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 Narrow"/>
                                      <w:lang w:val="id-ID"/>
                                    </w:rPr>
                                    <w:t>${jurusan_1}</w:t>
                                  </w:r>
                                </w:p>
                                <w:p w14:paraId="0E946316" w14:textId="0F8F665D" w:rsidR="00594B52" w:rsidRDefault="00B84677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338"/>
                                    </w:tabs>
                                    <w:ind w:left="338" w:hanging="338"/>
                                    <w:rPr>
                                      <w:rFonts w:ascii="Arial Narrow" w:hAnsi="Arial Narrow" w:cs="Arial Narrow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 Narrow"/>
                                      <w:lang w:val="id-ID"/>
                                    </w:rPr>
                                    <w:t>${jurusan_2}</w:t>
                                  </w:r>
                                </w:p>
                                <w:p w14:paraId="6DAA0095" w14:textId="5C5915C0" w:rsidR="00594B52" w:rsidRDefault="00B84677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338"/>
                                    </w:tabs>
                                    <w:spacing w:after="60"/>
                                    <w:ind w:left="338" w:hanging="338"/>
                                  </w:pPr>
                                  <w:r>
                                    <w:rPr>
                                      <w:rFonts w:ascii="Arial Narrow" w:hAnsi="Arial Narrow" w:cs="Arial Narrow"/>
                                      <w:lang w:val="id-ID"/>
                                    </w:rPr>
                                    <w:t>${jurusan_3}</w:t>
                                  </w:r>
                                </w:p>
                              </w:tc>
                            </w:tr>
                          </w:tbl>
                          <w:p w14:paraId="4DE78068" w14:textId="77777777" w:rsidR="00594B52" w:rsidRDefault="00594B52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9F8F0" id="Text Box 3" o:spid="_x0000_s1031" type="#_x0000_t202" style="position:absolute;margin-left:155.15pt;margin-top:-1.2pt;width:252.85pt;height:111.65pt;z-index:-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" o:allowincell="f" stroked="f">
                <v:fill opacity="0"/>
                <v:textbox inset="7.25pt,3.65pt,7.25pt,3.65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681"/>
                        <w:gridCol w:w="2572"/>
                      </w:tblGrid>
                      <w:tr w:rsidR="00594B52" w14:paraId="42834726" w14:textId="77777777">
                        <w:tc>
                          <w:tcPr>
                            <w:tcW w:w="1681" w:type="dxa"/>
                            <w:tcBorders>
                              <w:top w:val="thickThinSmallGap" w:sz="24" w:space="0" w:color="000000"/>
                              <w:left w:val="thickThinSmallGap" w:sz="24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3F4677" w14:textId="77777777" w:rsidR="00594B52" w:rsidRDefault="00000000">
                            <w:pPr>
                              <w:spacing w:before="60" w:after="60"/>
                              <w:jc w:val="center"/>
                            </w:pPr>
                            <w:r>
                              <w:rPr>
                                <w:rFonts w:ascii="Arial Narrow" w:hAnsi="Arial Narrow" w:cs="Arial Narrow"/>
                              </w:rPr>
                              <w:t>NOMOR PENDAFTARAN</w:t>
                            </w:r>
                          </w:p>
                        </w:tc>
                        <w:tc>
                          <w:tcPr>
                            <w:tcW w:w="2572" w:type="dxa"/>
                            <w:tcBorders>
                              <w:top w:val="thickThinSmallGap" w:sz="24" w:space="0" w:color="000000"/>
                              <w:left w:val="single" w:sz="6" w:space="0" w:color="000000"/>
                              <w:bottom w:val="single" w:sz="6" w:space="0" w:color="000000"/>
                              <w:right w:val="thinThickSmallGap" w:sz="2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07EFB81" w14:textId="77777777" w:rsidR="00594B52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 Narrow" w:hAnsi="Arial Narrow" w:cs="Arial Narrow"/>
                              </w:rPr>
                              <w:t>KONSENTRASI KEAHLIAN</w:t>
                            </w:r>
                          </w:p>
                        </w:tc>
                      </w:tr>
                      <w:tr w:rsidR="00594B52" w14:paraId="2DE539CF" w14:textId="77777777">
                        <w:trPr>
                          <w:trHeight w:val="1065"/>
                        </w:trPr>
                        <w:tc>
                          <w:tcPr>
                            <w:tcW w:w="1681" w:type="dxa"/>
                            <w:tcBorders>
                              <w:top w:val="single" w:sz="6" w:space="0" w:color="000000"/>
                              <w:left w:val="thickThinSmallGap" w:sz="24" w:space="0" w:color="000000"/>
                              <w:bottom w:val="thinThickSmallGap" w:sz="24" w:space="0" w:color="000000"/>
                              <w:right w:val="single" w:sz="6" w:space="0" w:color="000000"/>
                            </w:tcBorders>
                            <w:shd w:val="clear" w:color="auto" w:fill="auto"/>
                          </w:tcPr>
                          <w:p w14:paraId="414D5AFD" w14:textId="77777777" w:rsidR="00594B52" w:rsidRDefault="00594B52">
                            <w:pPr>
                              <w:snapToGrid w:val="0"/>
                              <w:rPr>
                                <w:rFonts w:ascii="Arial Narrow" w:hAnsi="Arial Narrow" w:cs="Arial Narrow"/>
                                <w:sz w:val="2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257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thinThickSmallGap" w:sz="24" w:space="0" w:color="000000"/>
                              <w:right w:val="thinThickSmallGap" w:sz="2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FA8821D" w14:textId="1FC6CBEB" w:rsidR="00594B52" w:rsidRDefault="00B846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8"/>
                              </w:tabs>
                              <w:ind w:left="338" w:hanging="338"/>
                              <w:rPr>
                                <w:rFonts w:ascii="Arial Narrow" w:hAnsi="Arial Narrow" w:cs="Arial Narrow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lang w:val="id-ID"/>
                              </w:rPr>
                              <w:t>${jurusan_1}</w:t>
                            </w:r>
                          </w:p>
                          <w:p w14:paraId="0E946316" w14:textId="0F8F665D" w:rsidR="00594B52" w:rsidRDefault="00B846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8"/>
                              </w:tabs>
                              <w:ind w:left="338" w:hanging="338"/>
                              <w:rPr>
                                <w:rFonts w:ascii="Arial Narrow" w:hAnsi="Arial Narrow" w:cs="Arial Narrow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lang w:val="id-ID"/>
                              </w:rPr>
                              <w:t>${jurusan_2}</w:t>
                            </w:r>
                          </w:p>
                          <w:p w14:paraId="6DAA0095" w14:textId="5C5915C0" w:rsidR="00594B52" w:rsidRDefault="00B846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8"/>
                              </w:tabs>
                              <w:spacing w:after="60"/>
                              <w:ind w:left="338" w:hanging="338"/>
                            </w:pPr>
                            <w:r>
                              <w:rPr>
                                <w:rFonts w:ascii="Arial Narrow" w:hAnsi="Arial Narrow" w:cs="Arial Narrow"/>
                                <w:lang w:val="id-ID"/>
                              </w:rPr>
                              <w:t>${jurusan_3}</w:t>
                            </w:r>
                          </w:p>
                        </w:tc>
                      </w:tr>
                    </w:tbl>
                    <w:p w14:paraId="4DE78068" w14:textId="77777777" w:rsidR="00594B52" w:rsidRDefault="00594B52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0F5E">
        <w:rPr>
          <w:noProof/>
        </w:rPr>
        <w:drawing>
          <wp:anchor distT="0" distB="0" distL="114935" distR="114935" simplePos="0" relativeHeight="251655168" behindDoc="1" locked="0" layoutInCell="0" allowOverlap="1" wp14:anchorId="52F00A98" wp14:editId="0D2223FE">
            <wp:simplePos x="0" y="0"/>
            <wp:positionH relativeFrom="column">
              <wp:posOffset>153035</wp:posOffset>
            </wp:positionH>
            <wp:positionV relativeFrom="paragraph">
              <wp:posOffset>169545</wp:posOffset>
            </wp:positionV>
            <wp:extent cx="743585" cy="915670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" t="-46" r="-58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85" cy="91567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F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DAEFD64" wp14:editId="0DBC6C6E">
                <wp:simplePos x="0" y="0"/>
                <wp:positionH relativeFrom="column">
                  <wp:posOffset>5432425</wp:posOffset>
                </wp:positionH>
                <wp:positionV relativeFrom="paragraph">
                  <wp:posOffset>-311150</wp:posOffset>
                </wp:positionV>
                <wp:extent cx="1270" cy="7416800"/>
                <wp:effectExtent l="6985" t="8890" r="10795" b="13335"/>
                <wp:wrapNone/>
                <wp:docPr id="128069187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741680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674F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427.75pt;margin-top:-24.5pt;width:.1pt;height:5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" o:allowincell="f" strokeweight=".26mm">
                <v:stroke dashstyle="dash" joinstyle="miter"/>
              </v:shape>
            </w:pict>
          </mc:Fallback>
        </mc:AlternateContent>
      </w:r>
    </w:p>
    <w:p w14:paraId="696D0A98" w14:textId="77777777" w:rsidR="00594B52" w:rsidRDefault="00000000">
      <w:pPr>
        <w:jc w:val="both"/>
      </w:pPr>
      <w:r>
        <w:t xml:space="preserve">   </w:t>
      </w:r>
    </w:p>
    <w:p w14:paraId="173C56D7" w14:textId="15F6CC5F" w:rsidR="00594B52" w:rsidRDefault="00594B52">
      <w:pPr>
        <w:rPr>
          <w:rFonts w:ascii="Arial" w:hAnsi="Arial" w:cs="Arial"/>
          <w:u w:val="single"/>
          <w:lang w:eastAsia="en-US"/>
        </w:rPr>
      </w:pPr>
    </w:p>
    <w:p w14:paraId="00DC45FC" w14:textId="380B0A31" w:rsidR="00594B52" w:rsidRDefault="00EE6612">
      <w:pPr>
        <w:jc w:val="center"/>
        <w:rPr>
          <w:rFonts w:ascii="Bremen Bd BT" w:hAnsi="Bremen Bd BT" w:cs="Arial"/>
          <w:sz w:val="28"/>
          <w:u w:val="single"/>
          <w:lang w:eastAsia="en-US"/>
        </w:rPr>
      </w:pPr>
      <w:r>
        <w:rPr>
          <w:noProof/>
        </w:rPr>
        <mc:AlternateContent>
          <mc:Choice Requires="wps">
            <w:drawing>
              <wp:anchor distT="45720" distB="45720" distL="114935" distR="114935" simplePos="0" relativeHeight="251662336" behindDoc="0" locked="0" layoutInCell="0" allowOverlap="1" wp14:anchorId="0D3B9B94" wp14:editId="1B27363B">
                <wp:simplePos x="0" y="0"/>
                <wp:positionH relativeFrom="column">
                  <wp:posOffset>9919335</wp:posOffset>
                </wp:positionH>
                <wp:positionV relativeFrom="paragraph">
                  <wp:posOffset>80010</wp:posOffset>
                </wp:positionV>
                <wp:extent cx="1289685" cy="647065"/>
                <wp:effectExtent l="0" t="0" r="0" b="0"/>
                <wp:wrapSquare wrapText="bothSides"/>
                <wp:docPr id="159164766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685" cy="6470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D015A" w14:textId="77777777" w:rsidR="00594B52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fldChar w:fldCharType="begin"/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instrText xml:space="preserve"> MERGEFIELD No </w:instrText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t>101</w:t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B9B94" id="Text Box 15" o:spid="_x0000_s1032" type="#_x0000_t202" style="position:absolute;left:0;text-align:left;margin-left:781.05pt;margin-top:6.3pt;width:101.55pt;height:50.95pt;z-index:251662336;visibility:visible;mso-wrap-style:square;mso-width-percent:0;mso-height-percent:0;mso-wrap-distance-left:9.05pt;mso-wrap-distance-top:3.6pt;mso-wrap-distance-right:9.0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" o:allowincell="f" stroked="f">
                <v:fill opacity="0"/>
                <v:textbox inset="7.25pt,3.65pt,7.25pt,3.65pt">
                  <w:txbxContent>
                    <w:p w14:paraId="2D1D015A" w14:textId="77777777" w:rsidR="00594B52" w:rsidRDefault="00000000">
                      <w:pPr>
                        <w:jc w:val="center"/>
                      </w:pP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fldChar w:fldCharType="begin"/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instrText xml:space="preserve"> MERGEFIELD No </w:instrText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fldChar w:fldCharType="separate"/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t>101</w:t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0F5E">
        <w:rPr>
          <w:noProof/>
        </w:rPr>
        <mc:AlternateContent>
          <mc:Choice Requires="wps">
            <w:drawing>
              <wp:anchor distT="45720" distB="45720" distL="114935" distR="114935" simplePos="0" relativeHeight="251661312" behindDoc="0" locked="0" layoutInCell="0" allowOverlap="1" wp14:anchorId="42CC43B9" wp14:editId="3EA2BE58">
                <wp:simplePos x="0" y="0"/>
                <wp:positionH relativeFrom="column">
                  <wp:posOffset>2077085</wp:posOffset>
                </wp:positionH>
                <wp:positionV relativeFrom="paragraph">
                  <wp:posOffset>5715</wp:posOffset>
                </wp:positionV>
                <wp:extent cx="1299845" cy="777875"/>
                <wp:effectExtent l="635" t="3810" r="4445" b="8890"/>
                <wp:wrapSquare wrapText="bothSides"/>
                <wp:docPr id="8425810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9845" cy="777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79008" w14:textId="77777777" w:rsidR="00594B52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fldChar w:fldCharType="begin"/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instrText xml:space="preserve"> MERGEFIELD No </w:instrText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t>101</w:t>
                            </w:r>
                            <w:r>
                              <w:rPr>
                                <w:rFonts w:ascii="Arial Rounded MT Bold" w:hAnsi="Arial Rounded MT Bold" w:cs="Arial Rounded MT Bold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C43B9" id="Text Box 14" o:spid="_x0000_s1033" type="#_x0000_t202" style="position:absolute;left:0;text-align:left;margin-left:163.55pt;margin-top:.45pt;width:102.35pt;height:61.25pt;z-index:251661312;visibility:visible;mso-wrap-style:square;mso-width-percent:0;mso-height-percent:0;mso-wrap-distance-left:9.05pt;mso-wrap-distance-top:3.6pt;mso-wrap-distance-right:9.0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" o:allowincell="f" stroked="f">
                <v:fill opacity="0"/>
                <v:textbox inset="7.25pt,3.65pt,7.25pt,3.65pt">
                  <w:txbxContent>
                    <w:p w14:paraId="6CD79008" w14:textId="77777777" w:rsidR="00594B52" w:rsidRDefault="00000000">
                      <w:pPr>
                        <w:jc w:val="center"/>
                      </w:pP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fldChar w:fldCharType="begin"/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instrText xml:space="preserve"> MERGEFIELD No </w:instrText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fldChar w:fldCharType="separate"/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t>101</w:t>
                      </w:r>
                      <w:r>
                        <w:rPr>
                          <w:rFonts w:ascii="Arial Rounded MT Bold" w:hAnsi="Arial Rounded MT Bold" w:cs="Arial Rounded MT Bold"/>
                          <w:sz w:val="72"/>
                          <w:szCs w:val="7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7579CA" w14:textId="46A72016" w:rsidR="00594B52" w:rsidRDefault="00000000">
      <w:pPr>
        <w:tabs>
          <w:tab w:val="left" w:pos="1835"/>
          <w:tab w:val="left" w:pos="4120"/>
          <w:tab w:val="left" w:pos="9500"/>
        </w:tabs>
        <w:rPr>
          <w:rFonts w:ascii="Bremen Bd BT" w:hAnsi="Bremen Bd BT" w:cs="Arial"/>
          <w:b/>
          <w:sz w:val="28"/>
          <w:lang w:val="id-ID"/>
        </w:rPr>
      </w:pPr>
      <w:r>
        <w:rPr>
          <w:rFonts w:ascii="Bremen Bd BT" w:hAnsi="Bremen Bd BT" w:cs="Arial"/>
          <w:b/>
          <w:sz w:val="28"/>
        </w:rPr>
        <w:tab/>
      </w:r>
    </w:p>
    <w:p w14:paraId="3ECDF86D" w14:textId="1DBA5E6A" w:rsidR="00594B52" w:rsidRDefault="00594B52">
      <w:pPr>
        <w:tabs>
          <w:tab w:val="left" w:pos="1835"/>
          <w:tab w:val="left" w:pos="4120"/>
        </w:tabs>
        <w:rPr>
          <w:rFonts w:ascii="Bremen Bd BT" w:hAnsi="Bremen Bd BT" w:cs="Arial"/>
          <w:b/>
          <w:sz w:val="28"/>
          <w:lang w:val="id-ID"/>
        </w:rPr>
      </w:pPr>
    </w:p>
    <w:p w14:paraId="7EC03BDB" w14:textId="130235DD" w:rsidR="00594B52" w:rsidRDefault="00594B52">
      <w:pPr>
        <w:jc w:val="center"/>
        <w:rPr>
          <w:rFonts w:ascii="Bremen Bd BT" w:hAnsi="Bremen Bd BT" w:cs="Arial"/>
          <w:b/>
          <w:sz w:val="16"/>
          <w:lang w:val="id-ID"/>
        </w:rPr>
      </w:pPr>
    </w:p>
    <w:p w14:paraId="2FC54961" w14:textId="7082A43C" w:rsidR="00594B52" w:rsidRDefault="00FD0F5E">
      <w:pPr>
        <w:pStyle w:val="Heading3"/>
        <w:ind w:left="2268"/>
        <w:rPr>
          <w:rFonts w:ascii="Arial Narrow" w:hAnsi="Arial Narrow" w:cs="Arial Narrow"/>
          <w:b/>
          <w:sz w:val="20"/>
          <w:szCs w:val="40"/>
          <w:lang w:val="id-ID"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0" allowOverlap="1" wp14:anchorId="314EEA92" wp14:editId="56ECFABD">
                <wp:simplePos x="0" y="0"/>
                <wp:positionH relativeFrom="column">
                  <wp:posOffset>-58420</wp:posOffset>
                </wp:positionH>
                <wp:positionV relativeFrom="paragraph">
                  <wp:posOffset>90805</wp:posOffset>
                </wp:positionV>
                <wp:extent cx="5321935" cy="5360035"/>
                <wp:effectExtent l="2540" t="8255" r="0" b="3810"/>
                <wp:wrapNone/>
                <wp:docPr id="157082905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935" cy="5360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87ABC" w14:textId="77777777" w:rsidR="00594B52" w:rsidRDefault="00000000">
                            <w:pPr>
                              <w:tabs>
                                <w:tab w:val="left" w:pos="851"/>
                              </w:tabs>
                              <w:ind w:left="851" w:right="536"/>
                              <w:jc w:val="center"/>
                              <w:rPr>
                                <w:rFonts w:ascii="Bernard MT Condensed" w:hAnsi="Bernard MT Condensed" w:cs="Bernard MT Condensed"/>
                                <w:sz w:val="32"/>
                                <w:lang w:val="id-ID"/>
                              </w:rPr>
                            </w:pPr>
                            <w:r>
                              <w:rPr>
                                <w:rFonts w:ascii="Bernard MT Condensed" w:hAnsi="Bernard MT Condensed" w:cs="Bernard MT Condensed"/>
                                <w:sz w:val="32"/>
                              </w:rPr>
                              <w:t>Tanda Bukti Pembayaran</w:t>
                            </w:r>
                            <w:r>
                              <w:rPr>
                                <w:rFonts w:ascii="Bernard MT Condensed" w:hAnsi="Bernard MT Condensed" w:cs="Bernard MT Condensed"/>
                                <w:sz w:val="32"/>
                                <w:lang w:val="id-ID"/>
                              </w:rPr>
                              <w:t xml:space="preserve"> Formulir</w:t>
                            </w:r>
                          </w:p>
                          <w:p w14:paraId="7EA9489F" w14:textId="77777777" w:rsidR="00594B52" w:rsidRDefault="00594B52">
                            <w:pPr>
                              <w:tabs>
                                <w:tab w:val="left" w:pos="851"/>
                              </w:tabs>
                              <w:ind w:left="851" w:right="536"/>
                              <w:jc w:val="both"/>
                              <w:rPr>
                                <w:rFonts w:ascii="Bernard MT Condensed" w:hAnsi="Bernard MT Condensed" w:cs="Bernard MT Condensed"/>
                                <w:sz w:val="32"/>
                                <w:lang w:val="id-ID"/>
                              </w:rPr>
                            </w:pPr>
                          </w:p>
                          <w:p w14:paraId="3F540328" w14:textId="7552CE7B" w:rsidR="00594B52" w:rsidRDefault="00000000" w:rsidP="005844F5">
                            <w:pPr>
                              <w:tabs>
                                <w:tab w:val="left" w:pos="851"/>
                              </w:tabs>
                              <w:ind w:left="851" w:right="536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Telah tercatat sebagai Calon Siswa SMK YPM 2 Taman Sidoarjo</w:t>
                            </w:r>
                            <w:r w:rsidR="005844F5">
                              <w:rPr>
                                <w:rFonts w:ascii="Arial Narrow" w:hAnsi="Arial Narrow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Tahun Pelajaran 2025 / 2026.</w:t>
                            </w:r>
                          </w:p>
                          <w:p w14:paraId="1509F811" w14:textId="77777777" w:rsidR="00594B52" w:rsidRDefault="00594B52">
                            <w:pPr>
                              <w:tabs>
                                <w:tab w:val="left" w:pos="851"/>
                              </w:tabs>
                              <w:ind w:left="851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</w:p>
                          <w:p w14:paraId="3A7E522F" w14:textId="3901AD88" w:rsidR="00594B52" w:rsidRDefault="00000000" w:rsidP="00624EC7">
                            <w:pPr>
                              <w:tabs>
                                <w:tab w:val="left" w:pos="2694"/>
                                <w:tab w:val="left" w:pos="2880"/>
                                <w:tab w:val="right" w:leader="dot" w:pos="6521"/>
                                <w:tab w:val="right" w:leader="dot" w:pos="7655"/>
                              </w:tabs>
                              <w:spacing w:line="480" w:lineRule="auto"/>
                              <w:ind w:left="1134" w:right="539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pt-BR"/>
                              </w:rPr>
                              <w:t>Nam</w:t>
                            </w: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  <w:t>:</w:t>
                            </w:r>
                            <w:r w:rsidR="00FC344D"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</w:r>
                            <w:r w:rsidR="009E6CED">
                              <w:rPr>
                                <w:rFonts w:ascii="Arial Narrow" w:hAnsi="Arial Narrow" w:cs="Arial"/>
                                <w:lang w:val="id-ID"/>
                              </w:rPr>
                              <w:t>$</w:t>
                            </w:r>
                            <w:r w:rsidR="00437FE5">
                              <w:rPr>
                                <w:rFonts w:ascii="Arial Narrow" w:hAnsi="Arial Narrow" w:cs="Arial"/>
                                <w:lang w:val="id-ID"/>
                              </w:rPr>
                              <w:t>{nama_siswa}</w:t>
                            </w:r>
                          </w:p>
                          <w:p w14:paraId="1B239CC8" w14:textId="749EA175" w:rsidR="00594B52" w:rsidRDefault="00000000" w:rsidP="00624EC7">
                            <w:pPr>
                              <w:tabs>
                                <w:tab w:val="left" w:pos="2694"/>
                                <w:tab w:val="left" w:pos="2880"/>
                                <w:tab w:val="right" w:leader="dot" w:pos="6521"/>
                                <w:tab w:val="right" w:leader="dot" w:pos="7655"/>
                              </w:tabs>
                              <w:spacing w:line="480" w:lineRule="auto"/>
                              <w:ind w:left="1134" w:right="539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Asal Sekolah</w:t>
                            </w: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  <w:t>:</w:t>
                            </w:r>
                            <w:r w:rsidR="00FC344D"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</w:r>
                            <w:r w:rsidR="009E6CED">
                              <w:rPr>
                                <w:rFonts w:ascii="Arial Narrow" w:hAnsi="Arial Narrow" w:cs="Arial"/>
                                <w:lang w:val="id-ID"/>
                              </w:rPr>
                              <w:t>$</w:t>
                            </w:r>
                            <w:r w:rsidR="00437FE5">
                              <w:rPr>
                                <w:rFonts w:ascii="Arial Narrow" w:hAnsi="Arial Narrow" w:cs="Arial"/>
                                <w:lang w:val="id-ID"/>
                              </w:rPr>
                              <w:t>{sekolah_asal}</w:t>
                            </w:r>
                          </w:p>
                          <w:p w14:paraId="404277FA" w14:textId="4601AEBB" w:rsidR="00594B52" w:rsidRDefault="00000000" w:rsidP="00624EC7">
                            <w:pPr>
                              <w:tabs>
                                <w:tab w:val="left" w:pos="2694"/>
                                <w:tab w:val="left" w:pos="2880"/>
                                <w:tab w:val="right" w:leader="dot" w:pos="6521"/>
                                <w:tab w:val="right" w:leader="dot" w:pos="7655"/>
                              </w:tabs>
                              <w:spacing w:line="480" w:lineRule="auto"/>
                              <w:ind w:left="2880" w:right="539" w:hanging="1746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Alamat Rumah</w:t>
                            </w: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  <w:t>:</w:t>
                            </w:r>
                            <w:r w:rsidR="00FC344D"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</w:r>
                            <w:r w:rsidR="009E6CED">
                              <w:rPr>
                                <w:rFonts w:ascii="Arial Narrow" w:hAnsi="Arial Narrow" w:cs="Arial"/>
                                <w:lang w:val="id-ID"/>
                              </w:rPr>
                              <w:t>$</w:t>
                            </w:r>
                            <w:r w:rsidR="00437FE5">
                              <w:rPr>
                                <w:rFonts w:ascii="Arial Narrow" w:hAnsi="Arial Narrow" w:cs="Arial"/>
                                <w:lang w:val="id-ID"/>
                              </w:rPr>
                              <w:t>{alamat_rumah}</w:t>
                            </w:r>
                          </w:p>
                          <w:p w14:paraId="51018B0F" w14:textId="105E04AF" w:rsidR="00594B52" w:rsidRDefault="00000000" w:rsidP="00624EC7">
                            <w:pPr>
                              <w:tabs>
                                <w:tab w:val="left" w:pos="2694"/>
                                <w:tab w:val="left" w:pos="2880"/>
                                <w:tab w:val="right" w:leader="dot" w:pos="6521"/>
                                <w:tab w:val="right" w:leader="dot" w:pos="7655"/>
                              </w:tabs>
                              <w:spacing w:line="480" w:lineRule="auto"/>
                              <w:ind w:left="1134" w:right="539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Nomor Telepon</w:t>
                            </w: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  <w:t>:</w:t>
                            </w:r>
                            <w:r w:rsidR="00FC344D">
                              <w:rPr>
                                <w:rFonts w:ascii="Arial Narrow" w:hAnsi="Arial Narrow" w:cs="Arial"/>
                                <w:lang w:val="id-ID"/>
                              </w:rPr>
                              <w:tab/>
                            </w:r>
                            <w:r w:rsidR="009E6CED">
                              <w:rPr>
                                <w:rFonts w:ascii="Arial Narrow" w:hAnsi="Arial Narrow" w:cs="Arial"/>
                                <w:lang w:val="id-ID"/>
                              </w:rPr>
                              <w:t>$</w:t>
                            </w:r>
                            <w:r w:rsidR="00437FE5">
                              <w:rPr>
                                <w:rFonts w:ascii="Arial Narrow" w:hAnsi="Arial Narrow" w:cs="Arial"/>
                                <w:lang w:val="id-ID"/>
                              </w:rPr>
                              <w:t>{nomor_telepon}</w:t>
                            </w:r>
                          </w:p>
                          <w:p w14:paraId="4340A51A" w14:textId="77777777" w:rsidR="00594B52" w:rsidRDefault="00000000" w:rsidP="005347D9">
                            <w:pPr>
                              <w:ind w:left="851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Yang bersangkutan telah membayar Uang Pendaftaran Sebesar Rp. 250.000, ( Dua Ratus Lima Puluh Ribu Rupiah ).</w:t>
                            </w:r>
                          </w:p>
                          <w:p w14:paraId="220AAA71" w14:textId="77777777" w:rsidR="00594B52" w:rsidRDefault="00594B52">
                            <w:pPr>
                              <w:ind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</w:p>
                          <w:p w14:paraId="0E397C48" w14:textId="514B47B6" w:rsidR="00594B52" w:rsidRDefault="00000000">
                            <w:pPr>
                              <w:ind w:left="5040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 xml:space="preserve">Sidoarjo, </w:t>
                            </w:r>
                            <w:r w:rsidR="00D1112D">
                              <w:rPr>
                                <w:rFonts w:ascii="Arial Narrow" w:hAnsi="Arial Narrow" w:cs="Arial"/>
                                <w:lang w:val="id-ID"/>
                              </w:rPr>
                              <w:t>${tanggal_pembuatan}</w:t>
                            </w:r>
                          </w:p>
                          <w:p w14:paraId="4E6197B8" w14:textId="77777777" w:rsidR="00594B52" w:rsidRDefault="00000000">
                            <w:pPr>
                              <w:ind w:left="5040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Panitia PPDB</w:t>
                            </w:r>
                          </w:p>
                          <w:p w14:paraId="11064537" w14:textId="77777777" w:rsidR="00594B52" w:rsidRDefault="00594B52">
                            <w:pPr>
                              <w:ind w:left="5040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</w:p>
                          <w:p w14:paraId="3899FA84" w14:textId="77777777" w:rsidR="00594B52" w:rsidRDefault="00594B52">
                            <w:pPr>
                              <w:ind w:left="5040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</w:p>
                          <w:p w14:paraId="062C61E3" w14:textId="77777777" w:rsidR="00594B52" w:rsidRDefault="00594B52">
                            <w:pPr>
                              <w:ind w:left="5040"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</w:p>
                          <w:p w14:paraId="6FB40353" w14:textId="77777777" w:rsidR="00594B52" w:rsidRDefault="00000000">
                            <w:pPr>
                              <w:ind w:left="5040" w:right="536"/>
                              <w:jc w:val="both"/>
                            </w:pPr>
                            <w:r>
                              <w:rPr>
                                <w:rFonts w:ascii="Arial Narrow" w:hAnsi="Arial Narrow" w:cs="Arial"/>
                                <w:lang w:val="id-ID"/>
                              </w:rPr>
                              <w:t>______________________</w:t>
                            </w:r>
                          </w:p>
                          <w:p w14:paraId="67F07A64" w14:textId="77777777" w:rsidR="00594B52" w:rsidRDefault="00594B52">
                            <w:pPr>
                              <w:ind w:left="8789" w:right="536"/>
                              <w:jc w:val="both"/>
                            </w:pPr>
                          </w:p>
                          <w:p w14:paraId="0F943642" w14:textId="77777777" w:rsidR="00594B52" w:rsidRDefault="00594B52">
                            <w:pPr>
                              <w:ind w:left="8789" w:right="536"/>
                              <w:jc w:val="both"/>
                            </w:pPr>
                          </w:p>
                          <w:p w14:paraId="43F232FB" w14:textId="77777777" w:rsidR="00594B52" w:rsidRDefault="00000000">
                            <w:pPr>
                              <w:ind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lang w:val="pt-BR"/>
                              </w:rPr>
                              <w:t>Bagi yang telah dinyatakan diterima diharuskan melakukan Daftar Ulang sesuai ketentuan yang berlaku</w:t>
                            </w:r>
                          </w:p>
                          <w:p w14:paraId="3D9A9915" w14:textId="77777777" w:rsidR="00594B52" w:rsidRDefault="00594B52">
                            <w:pPr>
                              <w:ind w:right="536"/>
                              <w:jc w:val="both"/>
                              <w:rPr>
                                <w:rFonts w:ascii="Arial Narrow" w:hAnsi="Arial Narrow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EEA92" id="Text Box 11" o:spid="_x0000_s1034" type="#_x0000_t202" style="position:absolute;left:0;text-align:left;margin-left:-4.6pt;margin-top:7.15pt;width:419.05pt;height:422.05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" o:allowincell="f" stroked="f">
                <v:fill opacity="0"/>
                <v:textbox inset="7.25pt,3.65pt,7.25pt,3.65pt">
                  <w:txbxContent>
                    <w:p w14:paraId="12987ABC" w14:textId="77777777" w:rsidR="00594B52" w:rsidRDefault="00000000">
                      <w:pPr>
                        <w:tabs>
                          <w:tab w:val="left" w:pos="851"/>
                        </w:tabs>
                        <w:ind w:left="851" w:right="536"/>
                        <w:jc w:val="center"/>
                        <w:rPr>
                          <w:rFonts w:ascii="Bernard MT Condensed" w:hAnsi="Bernard MT Condensed" w:cs="Bernard MT Condensed"/>
                          <w:sz w:val="32"/>
                          <w:lang w:val="id-ID"/>
                        </w:rPr>
                      </w:pPr>
                      <w:r>
                        <w:rPr>
                          <w:rFonts w:ascii="Bernard MT Condensed" w:hAnsi="Bernard MT Condensed" w:cs="Bernard MT Condensed"/>
                          <w:sz w:val="32"/>
                        </w:rPr>
                        <w:t>Tanda Bukti Pembayaran</w:t>
                      </w:r>
                      <w:r>
                        <w:rPr>
                          <w:rFonts w:ascii="Bernard MT Condensed" w:hAnsi="Bernard MT Condensed" w:cs="Bernard MT Condensed"/>
                          <w:sz w:val="32"/>
                          <w:lang w:val="id-ID"/>
                        </w:rPr>
                        <w:t xml:space="preserve"> Formulir</w:t>
                      </w:r>
                    </w:p>
                    <w:p w14:paraId="7EA9489F" w14:textId="77777777" w:rsidR="00594B52" w:rsidRDefault="00594B52">
                      <w:pPr>
                        <w:tabs>
                          <w:tab w:val="left" w:pos="851"/>
                        </w:tabs>
                        <w:ind w:left="851" w:right="536"/>
                        <w:jc w:val="both"/>
                        <w:rPr>
                          <w:rFonts w:ascii="Bernard MT Condensed" w:hAnsi="Bernard MT Condensed" w:cs="Bernard MT Condensed"/>
                          <w:sz w:val="32"/>
                          <w:lang w:val="id-ID"/>
                        </w:rPr>
                      </w:pPr>
                    </w:p>
                    <w:p w14:paraId="3F540328" w14:textId="7552CE7B" w:rsidR="00594B52" w:rsidRDefault="00000000" w:rsidP="005844F5">
                      <w:pPr>
                        <w:tabs>
                          <w:tab w:val="left" w:pos="851"/>
                        </w:tabs>
                        <w:ind w:left="851" w:right="536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Telah tercatat sebagai Calon Siswa SMK YPM 2 Taman Sidoarjo</w:t>
                      </w:r>
                      <w:r w:rsidR="005844F5">
                        <w:rPr>
                          <w:rFonts w:ascii="Arial Narrow" w:hAnsi="Arial Narrow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 Narrow" w:hAnsi="Arial Narrow" w:cs="Arial"/>
                          <w:lang w:val="id-ID"/>
                        </w:rPr>
                        <w:t>Tahun Pelajaran 2025 / 2026.</w:t>
                      </w:r>
                    </w:p>
                    <w:p w14:paraId="1509F811" w14:textId="77777777" w:rsidR="00594B52" w:rsidRDefault="00594B52">
                      <w:pPr>
                        <w:tabs>
                          <w:tab w:val="left" w:pos="851"/>
                        </w:tabs>
                        <w:ind w:left="851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</w:p>
                    <w:p w14:paraId="3A7E522F" w14:textId="3901AD88" w:rsidR="00594B52" w:rsidRDefault="00000000" w:rsidP="00624EC7">
                      <w:pPr>
                        <w:tabs>
                          <w:tab w:val="left" w:pos="2694"/>
                          <w:tab w:val="left" w:pos="2880"/>
                          <w:tab w:val="right" w:leader="dot" w:pos="6521"/>
                          <w:tab w:val="right" w:leader="dot" w:pos="7655"/>
                        </w:tabs>
                        <w:spacing w:line="480" w:lineRule="auto"/>
                        <w:ind w:left="1134" w:right="539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pt-BR"/>
                        </w:rPr>
                        <w:t>Nam</w:t>
                      </w:r>
                      <w:r>
                        <w:rPr>
                          <w:rFonts w:ascii="Arial Narrow" w:hAnsi="Arial Narrow" w:cs="Arial"/>
                          <w:lang w:val="id-ID"/>
                        </w:rPr>
                        <w:t>a</w:t>
                      </w:r>
                      <w:r>
                        <w:rPr>
                          <w:rFonts w:ascii="Arial Narrow" w:hAnsi="Arial Narrow" w:cs="Arial"/>
                          <w:lang w:val="id-ID"/>
                        </w:rPr>
                        <w:tab/>
                        <w:t>:</w:t>
                      </w:r>
                      <w:r w:rsidR="00FC344D">
                        <w:rPr>
                          <w:rFonts w:ascii="Arial Narrow" w:hAnsi="Arial Narrow" w:cs="Arial"/>
                          <w:lang w:val="id-ID"/>
                        </w:rPr>
                        <w:tab/>
                      </w:r>
                      <w:r w:rsidR="009E6CED">
                        <w:rPr>
                          <w:rFonts w:ascii="Arial Narrow" w:hAnsi="Arial Narrow" w:cs="Arial"/>
                          <w:lang w:val="id-ID"/>
                        </w:rPr>
                        <w:t>$</w:t>
                      </w:r>
                      <w:r w:rsidR="00437FE5">
                        <w:rPr>
                          <w:rFonts w:ascii="Arial Narrow" w:hAnsi="Arial Narrow" w:cs="Arial"/>
                          <w:lang w:val="id-ID"/>
                        </w:rPr>
                        <w:t>{nama_siswa}</w:t>
                      </w:r>
                    </w:p>
                    <w:p w14:paraId="1B239CC8" w14:textId="749EA175" w:rsidR="00594B52" w:rsidRDefault="00000000" w:rsidP="00624EC7">
                      <w:pPr>
                        <w:tabs>
                          <w:tab w:val="left" w:pos="2694"/>
                          <w:tab w:val="left" w:pos="2880"/>
                          <w:tab w:val="right" w:leader="dot" w:pos="6521"/>
                          <w:tab w:val="right" w:leader="dot" w:pos="7655"/>
                        </w:tabs>
                        <w:spacing w:line="480" w:lineRule="auto"/>
                        <w:ind w:left="1134" w:right="539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Asal Sekolah</w:t>
                      </w:r>
                      <w:r>
                        <w:rPr>
                          <w:rFonts w:ascii="Arial Narrow" w:hAnsi="Arial Narrow" w:cs="Arial"/>
                          <w:lang w:val="id-ID"/>
                        </w:rPr>
                        <w:tab/>
                        <w:t>:</w:t>
                      </w:r>
                      <w:r w:rsidR="00FC344D">
                        <w:rPr>
                          <w:rFonts w:ascii="Arial Narrow" w:hAnsi="Arial Narrow" w:cs="Arial"/>
                          <w:lang w:val="id-ID"/>
                        </w:rPr>
                        <w:tab/>
                      </w:r>
                      <w:r w:rsidR="009E6CED">
                        <w:rPr>
                          <w:rFonts w:ascii="Arial Narrow" w:hAnsi="Arial Narrow" w:cs="Arial"/>
                          <w:lang w:val="id-ID"/>
                        </w:rPr>
                        <w:t>$</w:t>
                      </w:r>
                      <w:r w:rsidR="00437FE5">
                        <w:rPr>
                          <w:rFonts w:ascii="Arial Narrow" w:hAnsi="Arial Narrow" w:cs="Arial"/>
                          <w:lang w:val="id-ID"/>
                        </w:rPr>
                        <w:t>{sekolah_asal}</w:t>
                      </w:r>
                    </w:p>
                    <w:p w14:paraId="404277FA" w14:textId="4601AEBB" w:rsidR="00594B52" w:rsidRDefault="00000000" w:rsidP="00624EC7">
                      <w:pPr>
                        <w:tabs>
                          <w:tab w:val="left" w:pos="2694"/>
                          <w:tab w:val="left" w:pos="2880"/>
                          <w:tab w:val="right" w:leader="dot" w:pos="6521"/>
                          <w:tab w:val="right" w:leader="dot" w:pos="7655"/>
                        </w:tabs>
                        <w:spacing w:line="480" w:lineRule="auto"/>
                        <w:ind w:left="2880" w:right="539" w:hanging="1746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Alamat Rumah</w:t>
                      </w:r>
                      <w:r>
                        <w:rPr>
                          <w:rFonts w:ascii="Arial Narrow" w:hAnsi="Arial Narrow" w:cs="Arial"/>
                          <w:lang w:val="id-ID"/>
                        </w:rPr>
                        <w:tab/>
                        <w:t>:</w:t>
                      </w:r>
                      <w:r w:rsidR="00FC344D">
                        <w:rPr>
                          <w:rFonts w:ascii="Arial Narrow" w:hAnsi="Arial Narrow" w:cs="Arial"/>
                          <w:lang w:val="id-ID"/>
                        </w:rPr>
                        <w:tab/>
                      </w:r>
                      <w:r w:rsidR="009E6CED">
                        <w:rPr>
                          <w:rFonts w:ascii="Arial Narrow" w:hAnsi="Arial Narrow" w:cs="Arial"/>
                          <w:lang w:val="id-ID"/>
                        </w:rPr>
                        <w:t>$</w:t>
                      </w:r>
                      <w:r w:rsidR="00437FE5">
                        <w:rPr>
                          <w:rFonts w:ascii="Arial Narrow" w:hAnsi="Arial Narrow" w:cs="Arial"/>
                          <w:lang w:val="id-ID"/>
                        </w:rPr>
                        <w:t>{alamat_rumah}</w:t>
                      </w:r>
                    </w:p>
                    <w:p w14:paraId="51018B0F" w14:textId="105E04AF" w:rsidR="00594B52" w:rsidRDefault="00000000" w:rsidP="00624EC7">
                      <w:pPr>
                        <w:tabs>
                          <w:tab w:val="left" w:pos="2694"/>
                          <w:tab w:val="left" w:pos="2880"/>
                          <w:tab w:val="right" w:leader="dot" w:pos="6521"/>
                          <w:tab w:val="right" w:leader="dot" w:pos="7655"/>
                        </w:tabs>
                        <w:spacing w:line="480" w:lineRule="auto"/>
                        <w:ind w:left="1134" w:right="539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Nomor Telepon</w:t>
                      </w:r>
                      <w:r>
                        <w:rPr>
                          <w:rFonts w:ascii="Arial Narrow" w:hAnsi="Arial Narrow" w:cs="Arial"/>
                          <w:lang w:val="id-ID"/>
                        </w:rPr>
                        <w:tab/>
                        <w:t>:</w:t>
                      </w:r>
                      <w:r w:rsidR="00FC344D">
                        <w:rPr>
                          <w:rFonts w:ascii="Arial Narrow" w:hAnsi="Arial Narrow" w:cs="Arial"/>
                          <w:lang w:val="id-ID"/>
                        </w:rPr>
                        <w:tab/>
                      </w:r>
                      <w:r w:rsidR="009E6CED">
                        <w:rPr>
                          <w:rFonts w:ascii="Arial Narrow" w:hAnsi="Arial Narrow" w:cs="Arial"/>
                          <w:lang w:val="id-ID"/>
                        </w:rPr>
                        <w:t>$</w:t>
                      </w:r>
                      <w:r w:rsidR="00437FE5">
                        <w:rPr>
                          <w:rFonts w:ascii="Arial Narrow" w:hAnsi="Arial Narrow" w:cs="Arial"/>
                          <w:lang w:val="id-ID"/>
                        </w:rPr>
                        <w:t>{nomor_telepon}</w:t>
                      </w:r>
                    </w:p>
                    <w:p w14:paraId="4340A51A" w14:textId="77777777" w:rsidR="00594B52" w:rsidRDefault="00000000" w:rsidP="005347D9">
                      <w:pPr>
                        <w:ind w:left="851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Yang bersangkutan telah membayar Uang Pendaftaran Sebesar Rp. 250.000, ( Dua Ratus Lima Puluh Ribu Rupiah ).</w:t>
                      </w:r>
                    </w:p>
                    <w:p w14:paraId="220AAA71" w14:textId="77777777" w:rsidR="00594B52" w:rsidRDefault="00594B52">
                      <w:pPr>
                        <w:ind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</w:p>
                    <w:p w14:paraId="0E397C48" w14:textId="514B47B6" w:rsidR="00594B52" w:rsidRDefault="00000000">
                      <w:pPr>
                        <w:ind w:left="5040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 xml:space="preserve">Sidoarjo, </w:t>
                      </w:r>
                      <w:r w:rsidR="00D1112D">
                        <w:rPr>
                          <w:rFonts w:ascii="Arial Narrow" w:hAnsi="Arial Narrow" w:cs="Arial"/>
                          <w:lang w:val="id-ID"/>
                        </w:rPr>
                        <w:t>${tanggal_pembuatan}</w:t>
                      </w:r>
                    </w:p>
                    <w:p w14:paraId="4E6197B8" w14:textId="77777777" w:rsidR="00594B52" w:rsidRDefault="00000000">
                      <w:pPr>
                        <w:ind w:left="5040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Panitia PPDB</w:t>
                      </w:r>
                    </w:p>
                    <w:p w14:paraId="11064537" w14:textId="77777777" w:rsidR="00594B52" w:rsidRDefault="00594B52">
                      <w:pPr>
                        <w:ind w:left="5040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</w:p>
                    <w:p w14:paraId="3899FA84" w14:textId="77777777" w:rsidR="00594B52" w:rsidRDefault="00594B52">
                      <w:pPr>
                        <w:ind w:left="5040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</w:p>
                    <w:p w14:paraId="062C61E3" w14:textId="77777777" w:rsidR="00594B52" w:rsidRDefault="00594B52">
                      <w:pPr>
                        <w:ind w:left="5040"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</w:p>
                    <w:p w14:paraId="6FB40353" w14:textId="77777777" w:rsidR="00594B52" w:rsidRDefault="00000000">
                      <w:pPr>
                        <w:ind w:left="5040" w:right="536"/>
                        <w:jc w:val="both"/>
                      </w:pPr>
                      <w:r>
                        <w:rPr>
                          <w:rFonts w:ascii="Arial Narrow" w:hAnsi="Arial Narrow" w:cs="Arial"/>
                          <w:lang w:val="id-ID"/>
                        </w:rPr>
                        <w:t>______________________</w:t>
                      </w:r>
                    </w:p>
                    <w:p w14:paraId="67F07A64" w14:textId="77777777" w:rsidR="00594B52" w:rsidRDefault="00594B52">
                      <w:pPr>
                        <w:ind w:left="8789" w:right="536"/>
                        <w:jc w:val="both"/>
                      </w:pPr>
                    </w:p>
                    <w:p w14:paraId="0F943642" w14:textId="77777777" w:rsidR="00594B52" w:rsidRDefault="00594B52">
                      <w:pPr>
                        <w:ind w:left="8789" w:right="536"/>
                        <w:jc w:val="both"/>
                      </w:pPr>
                    </w:p>
                    <w:p w14:paraId="43F232FB" w14:textId="77777777" w:rsidR="00594B52" w:rsidRDefault="00000000">
                      <w:pPr>
                        <w:ind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  <w:r>
                        <w:rPr>
                          <w:rFonts w:ascii="Arial Narrow" w:hAnsi="Arial Narrow" w:cs="Arial"/>
                          <w:lang w:val="pt-BR"/>
                        </w:rPr>
                        <w:t>Bagi yang telah dinyatakan diterima diharuskan melakukan Daftar Ulang sesuai ketentuan yang berlaku</w:t>
                      </w:r>
                    </w:p>
                    <w:p w14:paraId="3D9A9915" w14:textId="77777777" w:rsidR="00594B52" w:rsidRDefault="00594B52">
                      <w:pPr>
                        <w:ind w:right="536"/>
                        <w:jc w:val="both"/>
                        <w:rPr>
                          <w:rFonts w:ascii="Arial Narrow" w:hAnsi="Arial Narrow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9CDBCA" w14:textId="4AB0254B" w:rsidR="00594B52" w:rsidRDefault="00FD0F5E">
      <w:pPr>
        <w:pStyle w:val="Heading3"/>
        <w:ind w:left="8789"/>
        <w:rPr>
          <w:rFonts w:ascii="Arial Narrow" w:hAnsi="Arial Narrow"/>
          <w:b/>
          <w:szCs w:val="40"/>
          <w:lang w:val="id-ID"/>
        </w:rPr>
      </w:pPr>
      <w:r>
        <w:rPr>
          <w:noProof/>
        </w:rPr>
        <w:drawing>
          <wp:anchor distT="0" distB="0" distL="114935" distR="114935" simplePos="0" relativeHeight="251653120" behindDoc="1" locked="0" layoutInCell="0" allowOverlap="1" wp14:anchorId="3B89BF20" wp14:editId="2731218A">
            <wp:simplePos x="0" y="0"/>
            <wp:positionH relativeFrom="margin">
              <wp:posOffset>4121150</wp:posOffset>
            </wp:positionH>
            <wp:positionV relativeFrom="margin">
              <wp:posOffset>1402080</wp:posOffset>
            </wp:positionV>
            <wp:extent cx="2584450" cy="332359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6" r="-9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332359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Cs w:val="40"/>
          <w:lang w:val="id-ID"/>
        </w:rPr>
        <w:t>Tanda Bukti Pembayaran Formulir</w:t>
      </w:r>
    </w:p>
    <w:p w14:paraId="22A8AE26" w14:textId="3451B8A0" w:rsidR="00594B52" w:rsidRDefault="00594B52">
      <w:pPr>
        <w:ind w:left="8789" w:right="699"/>
        <w:jc w:val="both"/>
        <w:rPr>
          <w:rFonts w:ascii="Arial Narrow" w:hAnsi="Arial Narrow" w:cs="Arial"/>
          <w:b/>
          <w:szCs w:val="40"/>
          <w:lang w:val="id-ID"/>
        </w:rPr>
      </w:pPr>
    </w:p>
    <w:p w14:paraId="3C2DB282" w14:textId="063C088D" w:rsidR="00594B52" w:rsidRDefault="00000000" w:rsidP="005844F5">
      <w:pPr>
        <w:ind w:left="8789" w:right="-151"/>
        <w:rPr>
          <w:rFonts w:ascii="Arial Narrow" w:hAnsi="Arial Narrow" w:cs="Arial"/>
          <w:lang w:val="id-ID"/>
        </w:rPr>
      </w:pPr>
      <w:r>
        <w:rPr>
          <w:rFonts w:ascii="Arial Narrow" w:hAnsi="Arial Narrow" w:cs="Arial"/>
          <w:lang w:val="id-ID"/>
        </w:rPr>
        <w:t>Telah tercatat sebagai Calon Siswa SMK YPM 2 Taman Sidoarjo Tahun Pelajaran 2025 / 2026.</w:t>
      </w:r>
    </w:p>
    <w:p w14:paraId="402602BD" w14:textId="2A4AF8AC" w:rsidR="00594B52" w:rsidRDefault="00594B52">
      <w:pPr>
        <w:ind w:left="8789" w:right="-151"/>
        <w:jc w:val="both"/>
        <w:rPr>
          <w:rFonts w:ascii="Arial Narrow" w:hAnsi="Arial Narrow" w:cs="Arial"/>
          <w:lang w:val="id-ID"/>
        </w:rPr>
      </w:pPr>
    </w:p>
    <w:p w14:paraId="0D43DA84" w14:textId="29E8D032" w:rsidR="00594B52" w:rsidRDefault="00000000" w:rsidP="00624EC7">
      <w:pPr>
        <w:tabs>
          <w:tab w:val="left" w:pos="10632"/>
          <w:tab w:val="left" w:pos="10800"/>
          <w:tab w:val="left" w:leader="dot" w:pos="16727"/>
        </w:tabs>
        <w:spacing w:line="480" w:lineRule="auto"/>
        <w:ind w:left="9072" w:right="697"/>
        <w:rPr>
          <w:rFonts w:ascii="Arial Narrow" w:hAnsi="Arial Narrow" w:cs="Arial"/>
          <w:lang w:val="pt-BR"/>
        </w:rPr>
      </w:pPr>
      <w:r>
        <w:rPr>
          <w:rFonts w:ascii="Arial Narrow" w:hAnsi="Arial Narrow" w:cs="Arial"/>
          <w:lang w:val="pt-BR"/>
        </w:rPr>
        <w:t>Nam</w:t>
      </w:r>
      <w:r>
        <w:rPr>
          <w:rFonts w:ascii="Arial Narrow" w:hAnsi="Arial Narrow" w:cs="Arial"/>
          <w:lang w:val="id-ID"/>
        </w:rPr>
        <w:t>a</w:t>
      </w:r>
      <w:r>
        <w:rPr>
          <w:rFonts w:ascii="Arial Narrow" w:hAnsi="Arial Narrow" w:cs="Arial"/>
          <w:lang w:val="id-ID"/>
        </w:rPr>
        <w:tab/>
      </w:r>
      <w:r>
        <w:rPr>
          <w:rFonts w:ascii="Arial Narrow" w:hAnsi="Arial Narrow" w:cs="Arial"/>
          <w:lang w:val="pt-BR"/>
        </w:rPr>
        <w:t>:</w:t>
      </w:r>
      <w:r w:rsidR="00FC344D">
        <w:rPr>
          <w:rFonts w:ascii="Arial Narrow" w:hAnsi="Arial Narrow" w:cs="Arial"/>
          <w:lang w:val="id-ID"/>
        </w:rPr>
        <w:tab/>
      </w:r>
      <w:r w:rsidR="009E6CED">
        <w:rPr>
          <w:rFonts w:ascii="Arial Narrow" w:hAnsi="Arial Narrow" w:cs="Arial"/>
          <w:lang w:val="id-ID"/>
        </w:rPr>
        <w:t>$</w:t>
      </w:r>
      <w:r w:rsidR="00437FE5">
        <w:rPr>
          <w:rFonts w:ascii="Arial Narrow" w:hAnsi="Arial Narrow" w:cs="Arial"/>
          <w:lang w:val="id-ID"/>
        </w:rPr>
        <w:t>{nama_siswa}</w:t>
      </w:r>
    </w:p>
    <w:p w14:paraId="7F22A2DC" w14:textId="6AF6F86B" w:rsidR="00594B52" w:rsidRDefault="00000000" w:rsidP="00624EC7">
      <w:pPr>
        <w:tabs>
          <w:tab w:val="left" w:pos="10632"/>
          <w:tab w:val="left" w:pos="10800"/>
          <w:tab w:val="left" w:leader="dot" w:pos="16727"/>
        </w:tabs>
        <w:spacing w:line="480" w:lineRule="auto"/>
        <w:ind w:left="9072" w:right="697"/>
        <w:rPr>
          <w:rFonts w:ascii="Arial Narrow" w:hAnsi="Arial Narrow" w:cs="Arial"/>
          <w:lang w:val="pt-BR"/>
        </w:rPr>
      </w:pPr>
      <w:r>
        <w:rPr>
          <w:rFonts w:ascii="Arial Narrow" w:hAnsi="Arial Narrow" w:cs="Arial"/>
          <w:lang w:val="pt-BR"/>
        </w:rPr>
        <w:t>Asal Sekolah</w:t>
      </w:r>
      <w:r>
        <w:rPr>
          <w:rFonts w:ascii="Arial Narrow" w:hAnsi="Arial Narrow" w:cs="Arial"/>
          <w:lang w:val="id-ID"/>
        </w:rPr>
        <w:tab/>
        <w:t>:</w:t>
      </w:r>
      <w:r w:rsidR="00FC344D">
        <w:rPr>
          <w:rFonts w:ascii="Arial Narrow" w:hAnsi="Arial Narrow" w:cs="Arial"/>
          <w:lang w:val="id-ID"/>
        </w:rPr>
        <w:tab/>
      </w:r>
      <w:r w:rsidR="009E6CED">
        <w:rPr>
          <w:rFonts w:ascii="Arial Narrow" w:hAnsi="Arial Narrow" w:cs="Arial"/>
          <w:lang w:val="id-ID"/>
        </w:rPr>
        <w:t>$</w:t>
      </w:r>
      <w:r w:rsidR="00437FE5">
        <w:rPr>
          <w:rFonts w:ascii="Arial Narrow" w:hAnsi="Arial Narrow" w:cs="Arial"/>
          <w:lang w:val="id-ID"/>
        </w:rPr>
        <w:t>{sekolah_asal}</w:t>
      </w:r>
    </w:p>
    <w:p w14:paraId="6ECED8DD" w14:textId="1BEFF34A" w:rsidR="00594B52" w:rsidRDefault="00000000" w:rsidP="00624EC7">
      <w:pPr>
        <w:tabs>
          <w:tab w:val="left" w:pos="10632"/>
          <w:tab w:val="left" w:pos="10800"/>
          <w:tab w:val="left" w:leader="dot" w:pos="16727"/>
        </w:tabs>
        <w:spacing w:line="480" w:lineRule="auto"/>
        <w:ind w:left="10800" w:right="697" w:hanging="1728"/>
        <w:rPr>
          <w:rFonts w:ascii="Arial Narrow" w:hAnsi="Arial Narrow" w:cs="Arial Narrow"/>
          <w:lang w:val="id-ID"/>
        </w:rPr>
      </w:pPr>
      <w:r>
        <w:rPr>
          <w:rFonts w:ascii="Arial Narrow" w:hAnsi="Arial Narrow" w:cs="Arial"/>
          <w:lang w:val="pt-BR"/>
        </w:rPr>
        <w:t>Alamat Rumah</w:t>
      </w:r>
      <w:r>
        <w:rPr>
          <w:rFonts w:ascii="Arial Narrow" w:hAnsi="Arial Narrow" w:cs="Arial"/>
          <w:lang w:val="id-ID"/>
        </w:rPr>
        <w:tab/>
        <w:t>:</w:t>
      </w:r>
      <w:r w:rsidR="00FC344D">
        <w:rPr>
          <w:rFonts w:ascii="Arial Narrow" w:hAnsi="Arial Narrow" w:cs="Arial"/>
          <w:lang w:val="id-ID"/>
        </w:rPr>
        <w:tab/>
      </w:r>
      <w:r w:rsidR="009E6CED">
        <w:rPr>
          <w:rFonts w:ascii="Arial Narrow" w:hAnsi="Arial Narrow" w:cs="Arial"/>
          <w:lang w:val="id-ID"/>
        </w:rPr>
        <w:t>$</w:t>
      </w:r>
      <w:r w:rsidR="00437FE5">
        <w:rPr>
          <w:rFonts w:ascii="Arial Narrow" w:hAnsi="Arial Narrow" w:cs="Arial"/>
          <w:lang w:val="id-ID"/>
        </w:rPr>
        <w:t>{alamat_rumah}</w:t>
      </w:r>
    </w:p>
    <w:p w14:paraId="10629BBC" w14:textId="77777777" w:rsidR="00594B52" w:rsidRDefault="00594B52">
      <w:pPr>
        <w:ind w:left="8789" w:right="699"/>
        <w:jc w:val="both"/>
        <w:rPr>
          <w:rFonts w:ascii="Arial Narrow" w:hAnsi="Arial Narrow" w:cs="Arial Narrow"/>
          <w:lang w:val="id-ID"/>
        </w:rPr>
      </w:pPr>
    </w:p>
    <w:p w14:paraId="31FD421B" w14:textId="77777777" w:rsidR="00594B52" w:rsidRDefault="00000000" w:rsidP="005347D9">
      <w:pPr>
        <w:ind w:left="8789" w:right="699"/>
        <w:rPr>
          <w:rFonts w:ascii="Arial Narrow" w:hAnsi="Arial Narrow" w:cs="Arial"/>
          <w:lang w:val="pt-BR"/>
        </w:rPr>
      </w:pPr>
      <w:r>
        <w:rPr>
          <w:rFonts w:ascii="Arial Narrow" w:hAnsi="Arial Narrow" w:cs="Arial Narrow"/>
          <w:lang w:val="pt-BR"/>
        </w:rPr>
        <w:t xml:space="preserve">Yang bersangkutan telah membayar Uang Pendaftaran Sebesar Rp. </w:t>
      </w:r>
      <w:r>
        <w:rPr>
          <w:rFonts w:ascii="Arial Narrow" w:hAnsi="Arial Narrow" w:cs="Arial Narrow"/>
          <w:lang w:val="id-ID"/>
        </w:rPr>
        <w:t>250</w:t>
      </w:r>
      <w:r>
        <w:rPr>
          <w:rFonts w:ascii="Arial Narrow" w:hAnsi="Arial Narrow" w:cs="Arial Narrow"/>
          <w:lang w:val="pt-BR"/>
        </w:rPr>
        <w:t xml:space="preserve">.000,- ( </w:t>
      </w:r>
      <w:r>
        <w:rPr>
          <w:rFonts w:ascii="Arial Narrow" w:hAnsi="Arial Narrow" w:cs="Arial Narrow"/>
          <w:lang w:val="id-ID"/>
        </w:rPr>
        <w:t xml:space="preserve">Dua Ratus Lima Puluh </w:t>
      </w:r>
      <w:r>
        <w:rPr>
          <w:rFonts w:ascii="Arial Narrow" w:hAnsi="Arial Narrow" w:cs="Arial Narrow"/>
          <w:lang w:val="pt-BR"/>
        </w:rPr>
        <w:t>Ribu Rupiah ).</w:t>
      </w:r>
    </w:p>
    <w:p w14:paraId="5BDDD23C" w14:textId="5F766578" w:rsidR="00594B52" w:rsidRDefault="00000000">
      <w:pPr>
        <w:tabs>
          <w:tab w:val="left" w:pos="3060"/>
          <w:tab w:val="left" w:pos="3420"/>
          <w:tab w:val="right" w:leader="dot" w:pos="17010"/>
        </w:tabs>
        <w:ind w:left="12962"/>
        <w:rPr>
          <w:rFonts w:ascii="Arial Narrow" w:hAnsi="Arial Narrow" w:cs="Arial"/>
          <w:lang w:val="pt-BR"/>
        </w:rPr>
      </w:pPr>
      <w:r>
        <w:rPr>
          <w:rFonts w:ascii="Arial Narrow" w:hAnsi="Arial Narrow" w:cs="Arial"/>
          <w:lang w:val="pt-BR"/>
        </w:rPr>
        <w:t xml:space="preserve">Sidoarjo, </w:t>
      </w:r>
      <w:r w:rsidR="00D1112D">
        <w:rPr>
          <w:rFonts w:ascii="Arial Narrow" w:hAnsi="Arial Narrow" w:cs="Arial"/>
          <w:lang w:val="id-ID"/>
        </w:rPr>
        <w:t>${tanggal_pembuatan}</w:t>
      </w:r>
    </w:p>
    <w:p w14:paraId="67D72C20" w14:textId="77777777" w:rsidR="00594B52" w:rsidRDefault="00000000">
      <w:pPr>
        <w:tabs>
          <w:tab w:val="left" w:pos="3060"/>
          <w:tab w:val="left" w:pos="3420"/>
          <w:tab w:val="right" w:leader="dot" w:pos="17010"/>
        </w:tabs>
        <w:ind w:left="12962"/>
        <w:rPr>
          <w:rFonts w:ascii="Arial Narrow" w:hAnsi="Arial Narrow" w:cs="Arial"/>
          <w:lang w:val="id-ID"/>
        </w:rPr>
      </w:pPr>
      <w:r>
        <w:rPr>
          <w:rFonts w:ascii="Arial Narrow" w:hAnsi="Arial Narrow" w:cs="Arial"/>
          <w:lang w:val="pt-BR"/>
        </w:rPr>
        <w:t>Panitia P</w:t>
      </w:r>
      <w:r>
        <w:rPr>
          <w:rFonts w:ascii="Arial Narrow" w:hAnsi="Arial Narrow" w:cs="Arial"/>
          <w:lang w:val="id-ID"/>
        </w:rPr>
        <w:t>PDB</w:t>
      </w:r>
    </w:p>
    <w:p w14:paraId="44C4A9C8" w14:textId="77777777" w:rsidR="00594B52" w:rsidRDefault="00594B52">
      <w:pPr>
        <w:tabs>
          <w:tab w:val="left" w:pos="3060"/>
          <w:tab w:val="left" w:pos="3420"/>
        </w:tabs>
        <w:ind w:left="12960"/>
        <w:jc w:val="center"/>
        <w:rPr>
          <w:rFonts w:ascii="Arial Narrow" w:hAnsi="Arial Narrow" w:cs="Arial"/>
          <w:lang w:val="id-ID"/>
        </w:rPr>
      </w:pPr>
    </w:p>
    <w:p w14:paraId="47B2358C" w14:textId="77777777" w:rsidR="00594B52" w:rsidRDefault="00594B52">
      <w:pPr>
        <w:tabs>
          <w:tab w:val="left" w:pos="3060"/>
          <w:tab w:val="left" w:pos="3420"/>
        </w:tabs>
        <w:ind w:left="12960"/>
        <w:jc w:val="center"/>
        <w:rPr>
          <w:rFonts w:ascii="Arial Narrow" w:hAnsi="Arial Narrow" w:cs="Arial"/>
          <w:lang w:val="id-ID"/>
        </w:rPr>
      </w:pPr>
    </w:p>
    <w:p w14:paraId="1ABD182C" w14:textId="77777777" w:rsidR="00594B52" w:rsidRDefault="00594B52">
      <w:pPr>
        <w:tabs>
          <w:tab w:val="left" w:pos="3060"/>
          <w:tab w:val="left" w:pos="3420"/>
        </w:tabs>
        <w:ind w:left="12960"/>
        <w:jc w:val="center"/>
        <w:rPr>
          <w:rFonts w:ascii="Arial Narrow" w:hAnsi="Arial Narrow" w:cs="Arial"/>
          <w:lang w:val="id-ID"/>
        </w:rPr>
      </w:pPr>
    </w:p>
    <w:p w14:paraId="6355216E" w14:textId="29526CBA" w:rsidR="00594B52" w:rsidRDefault="00FD0F5E">
      <w:pPr>
        <w:tabs>
          <w:tab w:val="left" w:pos="3060"/>
          <w:tab w:val="left" w:pos="3420"/>
        </w:tabs>
        <w:ind w:left="12960"/>
        <w:jc w:val="center"/>
        <w:rPr>
          <w:rFonts w:ascii="Arial Narrow" w:hAnsi="Arial Narrow" w:cs="Arial"/>
          <w:lang w:val="id-ID"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0288" behindDoc="0" locked="0" layoutInCell="0" allowOverlap="1" wp14:anchorId="2E761188" wp14:editId="47EB4F6A">
                <wp:simplePos x="0" y="0"/>
                <wp:positionH relativeFrom="column">
                  <wp:posOffset>1003935</wp:posOffset>
                </wp:positionH>
                <wp:positionV relativeFrom="paragraph">
                  <wp:posOffset>15240</wp:posOffset>
                </wp:positionV>
                <wp:extent cx="941705" cy="469265"/>
                <wp:effectExtent l="7620" t="5080" r="12700" b="11430"/>
                <wp:wrapNone/>
                <wp:docPr id="171462836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469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0902C" w14:textId="77777777" w:rsidR="00594B52" w:rsidRDefault="0000000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Foto 3 x4</w:t>
                            </w:r>
                          </w:p>
                          <w:p w14:paraId="7A57DB4C" w14:textId="77777777" w:rsidR="00594B52" w:rsidRDefault="00000000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Hitam Putih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61188" id="Text Box 13" o:spid="_x0000_s1035" type="#_x0000_t202" style="position:absolute;left:0;text-align:left;margin-left:79.05pt;margin-top:1.2pt;width:74.15pt;height:36.9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" o:allowincell="f">
                <v:textbox>
                  <w:txbxContent>
                    <w:p w14:paraId="7570902C" w14:textId="77777777" w:rsidR="00594B52" w:rsidRDefault="0000000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Foto 3 x4</w:t>
                      </w:r>
                    </w:p>
                    <w:p w14:paraId="7A57DB4C" w14:textId="77777777" w:rsidR="00594B52" w:rsidRDefault="00000000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Hitam Putih</w:t>
                      </w:r>
                    </w:p>
                  </w:txbxContent>
                </v:textbox>
              </v:shape>
            </w:pict>
          </mc:Fallback>
        </mc:AlternateContent>
      </w:r>
    </w:p>
    <w:p w14:paraId="53F063CF" w14:textId="36B66511" w:rsidR="00594B52" w:rsidRDefault="00000000">
      <w:pPr>
        <w:tabs>
          <w:tab w:val="left" w:pos="3060"/>
          <w:tab w:val="left" w:pos="3420"/>
        </w:tabs>
        <w:ind w:left="12960"/>
        <w:rPr>
          <w:rFonts w:ascii="Arial" w:hAnsi="Arial" w:cs="Arial"/>
          <w:u w:val="single"/>
          <w:lang w:val="id-ID"/>
        </w:rPr>
      </w:pPr>
      <w:r>
        <w:rPr>
          <w:rFonts w:ascii="Arial Narrow" w:hAnsi="Arial Narrow" w:cs="Arial"/>
          <w:u w:val="single"/>
          <w:lang w:val="id-ID"/>
        </w:rPr>
        <w:tab/>
      </w:r>
      <w:r>
        <w:rPr>
          <w:rFonts w:ascii="Arial Narrow" w:hAnsi="Arial Narrow" w:cs="Arial"/>
          <w:u w:val="single"/>
          <w:lang w:val="id-ID"/>
        </w:rPr>
        <w:tab/>
      </w:r>
      <w:r>
        <w:rPr>
          <w:rFonts w:ascii="Arial Narrow" w:hAnsi="Arial Narrow" w:cs="Arial"/>
          <w:u w:val="single"/>
          <w:lang w:val="id-ID"/>
        </w:rPr>
        <w:tab/>
      </w:r>
      <w:r w:rsidR="00FD0F5E">
        <w:rPr>
          <w:noProof/>
        </w:rPr>
        <w:drawing>
          <wp:anchor distT="0" distB="0" distL="114935" distR="114935" simplePos="0" relativeHeight="251657216" behindDoc="1" locked="0" layoutInCell="0" allowOverlap="1" wp14:anchorId="028B5F42" wp14:editId="7E10EBA9">
            <wp:simplePos x="0" y="0"/>
            <wp:positionH relativeFrom="column">
              <wp:posOffset>9500870</wp:posOffset>
            </wp:positionH>
            <wp:positionV relativeFrom="paragraph">
              <wp:posOffset>158115</wp:posOffset>
            </wp:positionV>
            <wp:extent cx="1884680" cy="210502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14520" r="-9" b="2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21050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 w:cs="Arial"/>
          <w:u w:val="single"/>
          <w:lang w:val="id-ID"/>
        </w:rPr>
        <w:tab/>
      </w:r>
      <w:r>
        <w:rPr>
          <w:rFonts w:ascii="Arial Narrow" w:hAnsi="Arial Narrow" w:cs="Arial"/>
          <w:u w:val="single"/>
          <w:lang w:val="id-ID"/>
        </w:rPr>
        <w:tab/>
      </w:r>
    </w:p>
    <w:p w14:paraId="4831D6CA" w14:textId="77777777" w:rsidR="00594B52" w:rsidRDefault="00594B52">
      <w:pPr>
        <w:tabs>
          <w:tab w:val="left" w:pos="3060"/>
          <w:tab w:val="left" w:pos="3420"/>
        </w:tabs>
        <w:ind w:left="8789"/>
        <w:rPr>
          <w:rFonts w:ascii="Arial" w:hAnsi="Arial" w:cs="Arial"/>
          <w:u w:val="single"/>
          <w:lang w:val="id-ID"/>
        </w:rPr>
      </w:pPr>
    </w:p>
    <w:p w14:paraId="3B09CE03" w14:textId="77777777" w:rsidR="00594B52" w:rsidRDefault="00594B52">
      <w:pPr>
        <w:tabs>
          <w:tab w:val="left" w:pos="3060"/>
          <w:tab w:val="left" w:pos="3420"/>
        </w:tabs>
        <w:ind w:left="8789"/>
        <w:rPr>
          <w:rFonts w:ascii="Arial" w:hAnsi="Arial" w:cs="Arial"/>
          <w:lang w:val="id-ID"/>
        </w:rPr>
      </w:pPr>
    </w:p>
    <w:p w14:paraId="02311FA3" w14:textId="77777777" w:rsidR="00594B52" w:rsidRPr="00100F42" w:rsidRDefault="00000000">
      <w:pPr>
        <w:tabs>
          <w:tab w:val="left" w:pos="3060"/>
          <w:tab w:val="left" w:pos="3420"/>
          <w:tab w:val="left" w:pos="9356"/>
          <w:tab w:val="left" w:pos="11340"/>
        </w:tabs>
        <w:ind w:left="9356" w:hanging="425"/>
        <w:rPr>
          <w:rFonts w:ascii="Tahoma" w:hAnsi="Tahoma" w:cs="Tahoma"/>
          <w:sz w:val="22"/>
          <w:szCs w:val="22"/>
          <w:lang w:val="id-ID"/>
        </w:rPr>
      </w:pPr>
      <w:r w:rsidRPr="00100F42">
        <w:rPr>
          <w:rFonts w:ascii="Tahoma" w:eastAsia="Arial" w:hAnsi="Tahoma" w:cs="Tahoma"/>
          <w:sz w:val="22"/>
          <w:szCs w:val="22"/>
          <w:lang w:val="id-ID"/>
        </w:rPr>
        <w:t xml:space="preserve"> </w:t>
      </w:r>
      <w:r w:rsidRPr="00100F42">
        <w:rPr>
          <w:rFonts w:ascii="Tahoma" w:hAnsi="Tahoma" w:cs="Tahoma"/>
          <w:sz w:val="22"/>
          <w:szCs w:val="22"/>
          <w:lang w:val="id-ID"/>
        </w:rPr>
        <w:t>Info Lebih Lanjut :</w:t>
      </w:r>
    </w:p>
    <w:p w14:paraId="31975BD3" w14:textId="77777777" w:rsidR="00594B52" w:rsidRPr="00100F42" w:rsidRDefault="00000000">
      <w:pPr>
        <w:numPr>
          <w:ilvl w:val="0"/>
          <w:numId w:val="2"/>
        </w:numPr>
        <w:tabs>
          <w:tab w:val="left" w:pos="3060"/>
          <w:tab w:val="left" w:pos="3420"/>
          <w:tab w:val="left" w:pos="9072"/>
          <w:tab w:val="left" w:pos="9356"/>
          <w:tab w:val="left" w:pos="11057"/>
          <w:tab w:val="left" w:pos="11340"/>
        </w:tabs>
        <w:rPr>
          <w:rFonts w:ascii="Tahoma" w:hAnsi="Tahoma" w:cs="Tahoma"/>
          <w:sz w:val="22"/>
          <w:szCs w:val="22"/>
          <w:lang w:val="id-ID"/>
        </w:rPr>
      </w:pPr>
      <w:r w:rsidRPr="00100F42">
        <w:rPr>
          <w:rFonts w:ascii="Tahoma" w:hAnsi="Tahoma" w:cs="Tahoma"/>
          <w:sz w:val="22"/>
          <w:szCs w:val="22"/>
          <w:lang w:val="id-ID"/>
        </w:rPr>
        <w:t>Ibu Fitriah</w:t>
      </w:r>
      <w:r w:rsidRPr="00100F42">
        <w:rPr>
          <w:rFonts w:ascii="Tahoma" w:hAnsi="Tahoma" w:cs="Tahoma"/>
          <w:sz w:val="22"/>
          <w:szCs w:val="22"/>
          <w:lang w:val="id-ID"/>
        </w:rPr>
        <w:tab/>
      </w:r>
      <w:r w:rsidRPr="00100F42">
        <w:rPr>
          <w:rFonts w:ascii="Tahoma" w:hAnsi="Tahoma" w:cs="Tahoma"/>
          <w:sz w:val="22"/>
          <w:szCs w:val="22"/>
          <w:lang w:val="id-ID"/>
        </w:rPr>
        <w:tab/>
        <w:t>(0853-3374-8589)</w:t>
      </w:r>
      <w:r w:rsidRPr="00100F42">
        <w:rPr>
          <w:rFonts w:ascii="Tahoma" w:hAnsi="Tahoma" w:cs="Tahoma"/>
          <w:sz w:val="22"/>
          <w:szCs w:val="22"/>
          <w:lang w:val="id-ID"/>
        </w:rPr>
        <w:tab/>
      </w:r>
    </w:p>
    <w:p w14:paraId="25792855" w14:textId="77777777" w:rsidR="00594B52" w:rsidRPr="00100F42" w:rsidRDefault="00594B52" w:rsidP="00274EF3">
      <w:pPr>
        <w:tabs>
          <w:tab w:val="left" w:pos="3060"/>
          <w:tab w:val="left" w:pos="3420"/>
        </w:tabs>
        <w:rPr>
          <w:rFonts w:ascii="Tahoma" w:hAnsi="Tahoma" w:cs="Tahoma"/>
          <w:sz w:val="22"/>
          <w:szCs w:val="22"/>
          <w:lang w:val="id-ID"/>
        </w:rPr>
      </w:pPr>
    </w:p>
    <w:p w14:paraId="73218FE3" w14:textId="7ADFC2AC" w:rsidR="00476BF3" w:rsidRPr="00274EF3" w:rsidRDefault="00000000" w:rsidP="00274EF3">
      <w:pPr>
        <w:tabs>
          <w:tab w:val="left" w:pos="3060"/>
          <w:tab w:val="left" w:pos="3420"/>
        </w:tabs>
        <w:ind w:left="9000"/>
        <w:rPr>
          <w:rFonts w:ascii="Tahoma" w:hAnsi="Tahoma" w:cs="Tahoma"/>
          <w:sz w:val="22"/>
          <w:szCs w:val="22"/>
          <w:lang w:val="id-ID"/>
        </w:rPr>
      </w:pPr>
      <w:r w:rsidRPr="00100F42">
        <w:rPr>
          <w:rFonts w:ascii="Tahoma" w:hAnsi="Tahoma" w:cs="Tahoma"/>
          <w:sz w:val="22"/>
          <w:szCs w:val="22"/>
          <w:lang w:val="id-ID"/>
        </w:rPr>
        <w:t>NB* :  Uang yang sudah dibayarkan tidak dapat diminta</w:t>
      </w:r>
      <w:r w:rsidR="00274EF3">
        <w:rPr>
          <w:rFonts w:ascii="Tahoma" w:hAnsi="Tahoma" w:cs="Tahoma"/>
          <w:sz w:val="22"/>
          <w:szCs w:val="22"/>
          <w:lang w:val="id-ID"/>
        </w:rPr>
        <w:t xml:space="preserve"> </w:t>
      </w:r>
      <w:r w:rsidR="00274EF3">
        <w:rPr>
          <w:rFonts w:ascii="Tahoma" w:hAnsi="Tahoma" w:cs="Tahoma"/>
          <w:sz w:val="22"/>
          <w:szCs w:val="22"/>
          <w:lang w:val="id-ID"/>
        </w:rPr>
        <w:br/>
      </w:r>
      <w:r w:rsidRPr="00100F42">
        <w:rPr>
          <w:rFonts w:ascii="Tahoma" w:hAnsi="Tahoma" w:cs="Tahoma"/>
          <w:sz w:val="22"/>
          <w:szCs w:val="22"/>
          <w:lang w:val="id-ID"/>
        </w:rPr>
        <w:t xml:space="preserve">kembali </w:t>
      </w:r>
    </w:p>
    <w:sectPr w:rsidR="00476BF3" w:rsidRPr="00274EF3">
      <w:pgSz w:w="18720" w:h="12240" w:orient="landscape"/>
      <w:pgMar w:top="864" w:right="576" w:bottom="85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emen Bd BT">
    <w:altName w:val="Courier New"/>
    <w:charset w:val="00"/>
    <w:family w:val="decorative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PingFang SC">
    <w:charset w:val="01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Songti SC">
    <w:charset w:val="01"/>
    <w:family w:val="auto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9356" w:hanging="360"/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</w:abstractNum>
  <w:num w:numId="1" w16cid:durableId="81069113">
    <w:abstractNumId w:val="0"/>
  </w:num>
  <w:num w:numId="2" w16cid:durableId="488909640">
    <w:abstractNumId w:val="1"/>
  </w:num>
  <w:num w:numId="3" w16cid:durableId="385493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5F"/>
    <w:rsid w:val="00100F42"/>
    <w:rsid w:val="00274EF3"/>
    <w:rsid w:val="002A206D"/>
    <w:rsid w:val="002F2315"/>
    <w:rsid w:val="0043655F"/>
    <w:rsid w:val="00437FE5"/>
    <w:rsid w:val="00476BF3"/>
    <w:rsid w:val="005347D9"/>
    <w:rsid w:val="005844F5"/>
    <w:rsid w:val="00594B52"/>
    <w:rsid w:val="00624EC7"/>
    <w:rsid w:val="006F2C38"/>
    <w:rsid w:val="008D6803"/>
    <w:rsid w:val="00924CAC"/>
    <w:rsid w:val="009E6CED"/>
    <w:rsid w:val="00B84677"/>
    <w:rsid w:val="00C464E9"/>
    <w:rsid w:val="00C73492"/>
    <w:rsid w:val="00D1112D"/>
    <w:rsid w:val="00D828DD"/>
    <w:rsid w:val="00EE6612"/>
    <w:rsid w:val="00F616CE"/>
    <w:rsid w:val="00FC344D"/>
    <w:rsid w:val="00FD0F5E"/>
    <w:rsid w:val="00F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C063482"/>
  <w15:chartTrackingRefBased/>
  <w15:docId w15:val="{6EF50206-6B3C-4C35-809E-1FC98E69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Bremen Bd BT" w:hAnsi="Bremen Bd BT" w:cs="Ari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tabs>
        <w:tab w:val="left" w:pos="3060"/>
        <w:tab w:val="left" w:pos="3420"/>
      </w:tabs>
      <w:spacing w:before="120"/>
      <w:jc w:val="both"/>
    </w:pPr>
    <w:rPr>
      <w:rFonts w:ascii="Arial" w:hAnsi="Arial" w:cs="Arial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tabs>
        <w:tab w:val="left" w:pos="1980"/>
        <w:tab w:val="left" w:pos="2340"/>
      </w:tabs>
      <w:ind w:left="2340" w:hanging="2340"/>
    </w:pPr>
  </w:style>
  <w:style w:type="paragraph" w:styleId="BodyTextIndent2">
    <w:name w:val="Body Text Indent 2"/>
    <w:basedOn w:val="Normal"/>
    <w:pPr>
      <w:ind w:left="360" w:hanging="36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Nomer </vt:lpstr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Nomer</dc:title>
  <dc:subject/>
  <dc:creator>Achmad Farich</dc:creator>
  <cp:keywords/>
  <cp:lastModifiedBy>jaguar deva</cp:lastModifiedBy>
  <cp:revision>17</cp:revision>
  <cp:lastPrinted>2024-11-07T05:49:00Z</cp:lastPrinted>
  <dcterms:created xsi:type="dcterms:W3CDTF">2025-02-24T06:51:00Z</dcterms:created>
  <dcterms:modified xsi:type="dcterms:W3CDTF">2025-02-24T08:39:00Z</dcterms:modified>
</cp:coreProperties>
</file>